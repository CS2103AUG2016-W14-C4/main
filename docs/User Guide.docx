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1230DEC" w14:textId="77777777" w:rsidR="0091287F" w:rsidRPr="0091287F" w:rsidRDefault="0091287F" w:rsidP="00D71590">
      <w:pPr>
        <w:pStyle w:val="Heading1"/>
        <w:shd w:val="clear" w:color="auto" w:fill="FFFFFF"/>
        <w:tabs>
          <w:tab w:val="left" w:pos="221"/>
        </w:tabs>
        <w:spacing w:after="150" w:line="276" w:lineRule="auto"/>
        <w:rPr>
          <w:rFonts w:ascii="Helvetica" w:eastAsia="Times New Roman" w:hAnsi="Helvetica" w:cs="Times New Roman"/>
          <w:color w:val="000000"/>
          <w:sz w:val="40"/>
          <w:szCs w:val="40"/>
        </w:rPr>
      </w:pPr>
      <w:r w:rsidRPr="0091287F">
        <w:rPr>
          <w:rFonts w:ascii="Helvetica" w:eastAsia="Times New Roman" w:hAnsi="Helvetica" w:cs="Times New Roman"/>
          <w:color w:val="000000"/>
          <w:sz w:val="40"/>
          <w:szCs w:val="40"/>
        </w:rPr>
        <w:t>User Guide</w:t>
      </w:r>
    </w:p>
    <w:p w14:paraId="38D9C185" w14:textId="77777777" w:rsidR="0091287F" w:rsidRPr="0091287F" w:rsidRDefault="0091287F" w:rsidP="00D71590">
      <w:pPr>
        <w:pStyle w:val="ListParagraph"/>
        <w:numPr>
          <w:ilvl w:val="0"/>
          <w:numId w:val="4"/>
        </w:numPr>
        <w:shd w:val="clear" w:color="auto" w:fill="FFFFFF"/>
        <w:tabs>
          <w:tab w:val="clear" w:pos="2160"/>
          <w:tab w:val="left" w:pos="221"/>
          <w:tab w:val="num" w:pos="709"/>
        </w:tabs>
        <w:spacing w:line="276" w:lineRule="auto"/>
        <w:ind w:left="709" w:hanging="425"/>
        <w:rPr>
          <w:rFonts w:ascii="Helvetica" w:eastAsia="Times New Roman" w:hAnsi="Helvetica" w:cs="Times New Roman"/>
          <w:color w:val="000000"/>
        </w:rPr>
      </w:pPr>
      <w:r w:rsidRPr="0091287F">
        <w:rPr>
          <w:rFonts w:ascii="Helvetica" w:eastAsia="Times New Roman" w:hAnsi="Helvetica" w:cs="Times New Roman"/>
          <w:color w:val="000000"/>
        </w:rPr>
        <w:t>Introduction</w:t>
      </w:r>
    </w:p>
    <w:p w14:paraId="14E1DA4C" w14:textId="77777777" w:rsidR="0091287F" w:rsidRPr="0091287F" w:rsidRDefault="0091287F" w:rsidP="00D71590">
      <w:pPr>
        <w:pStyle w:val="ListParagraph"/>
        <w:numPr>
          <w:ilvl w:val="0"/>
          <w:numId w:val="4"/>
        </w:numPr>
        <w:shd w:val="clear" w:color="auto" w:fill="FFFFFF"/>
        <w:tabs>
          <w:tab w:val="clear" w:pos="2160"/>
          <w:tab w:val="left" w:pos="221"/>
          <w:tab w:val="num" w:pos="709"/>
        </w:tabs>
        <w:spacing w:line="276" w:lineRule="auto"/>
        <w:ind w:left="709" w:hanging="425"/>
        <w:rPr>
          <w:rFonts w:ascii="Helvetica" w:eastAsia="Times New Roman" w:hAnsi="Helvetica" w:cs="Times New Roman"/>
          <w:color w:val="000000"/>
        </w:rPr>
      </w:pPr>
      <w:r w:rsidRPr="0091287F">
        <w:rPr>
          <w:rFonts w:ascii="Helvetica" w:eastAsia="Times New Roman" w:hAnsi="Helvetica" w:cs="Times New Roman"/>
          <w:color w:val="000000"/>
        </w:rPr>
        <w:t>Overview</w:t>
      </w:r>
    </w:p>
    <w:p w14:paraId="37803F6C" w14:textId="77777777" w:rsidR="0091287F" w:rsidRPr="0091287F" w:rsidRDefault="0091287F" w:rsidP="00D71590">
      <w:pPr>
        <w:pStyle w:val="ListParagraph"/>
        <w:numPr>
          <w:ilvl w:val="0"/>
          <w:numId w:val="4"/>
        </w:numPr>
        <w:shd w:val="clear" w:color="auto" w:fill="FFFFFF"/>
        <w:tabs>
          <w:tab w:val="clear" w:pos="2160"/>
          <w:tab w:val="left" w:pos="221"/>
          <w:tab w:val="num" w:pos="709"/>
        </w:tabs>
        <w:spacing w:line="276" w:lineRule="auto"/>
        <w:ind w:left="709" w:hanging="425"/>
        <w:rPr>
          <w:rFonts w:ascii="Helvetica" w:eastAsia="Times New Roman" w:hAnsi="Helvetica" w:cs="Times New Roman"/>
          <w:color w:val="000000"/>
        </w:rPr>
      </w:pPr>
      <w:r w:rsidRPr="0091287F">
        <w:rPr>
          <w:rFonts w:ascii="Helvetica" w:eastAsia="Times New Roman" w:hAnsi="Helvetica" w:cs="Times New Roman"/>
          <w:color w:val="000000"/>
        </w:rPr>
        <w:t>Quick Start</w:t>
      </w:r>
    </w:p>
    <w:p w14:paraId="4E0DD359" w14:textId="77777777" w:rsidR="0091287F" w:rsidRPr="0091287F" w:rsidRDefault="0091287F" w:rsidP="00D71590">
      <w:pPr>
        <w:pStyle w:val="ListParagraph"/>
        <w:numPr>
          <w:ilvl w:val="0"/>
          <w:numId w:val="4"/>
        </w:numPr>
        <w:shd w:val="clear" w:color="auto" w:fill="FFFFFF"/>
        <w:tabs>
          <w:tab w:val="clear" w:pos="2160"/>
          <w:tab w:val="left" w:pos="221"/>
          <w:tab w:val="num" w:pos="709"/>
        </w:tabs>
        <w:spacing w:line="276" w:lineRule="auto"/>
        <w:ind w:left="709" w:hanging="425"/>
        <w:rPr>
          <w:rFonts w:ascii="Helvetica" w:eastAsia="Times New Roman" w:hAnsi="Helvetica" w:cs="Times New Roman"/>
          <w:color w:val="000000"/>
        </w:rPr>
      </w:pPr>
      <w:r w:rsidRPr="0091287F">
        <w:rPr>
          <w:rFonts w:ascii="Helvetica" w:eastAsia="Times New Roman" w:hAnsi="Helvetica" w:cs="Times New Roman"/>
          <w:color w:val="000000"/>
        </w:rPr>
        <w:t>Features</w:t>
      </w:r>
      <w:bookmarkStart w:id="0" w:name="_GoBack"/>
      <w:bookmarkEnd w:id="0"/>
    </w:p>
    <w:p w14:paraId="0371D141" w14:textId="77777777" w:rsidR="0091287F" w:rsidRPr="0091287F" w:rsidRDefault="0091287F" w:rsidP="00D71590">
      <w:pPr>
        <w:pStyle w:val="ListParagraph"/>
        <w:numPr>
          <w:ilvl w:val="0"/>
          <w:numId w:val="4"/>
        </w:numPr>
        <w:shd w:val="clear" w:color="auto" w:fill="FFFFFF"/>
        <w:tabs>
          <w:tab w:val="clear" w:pos="2160"/>
          <w:tab w:val="left" w:pos="221"/>
          <w:tab w:val="num" w:pos="709"/>
        </w:tabs>
        <w:spacing w:line="276" w:lineRule="auto"/>
        <w:ind w:left="709" w:hanging="425"/>
        <w:rPr>
          <w:rFonts w:ascii="Helvetica" w:eastAsia="Times New Roman" w:hAnsi="Helvetica" w:cs="Times New Roman"/>
          <w:color w:val="000000"/>
        </w:rPr>
      </w:pPr>
      <w:r w:rsidRPr="0091287F">
        <w:rPr>
          <w:rFonts w:ascii="Helvetica" w:eastAsia="Times New Roman" w:hAnsi="Helvetica" w:cs="Times New Roman"/>
          <w:color w:val="000000"/>
        </w:rPr>
        <w:t>FAQ</w:t>
      </w:r>
    </w:p>
    <w:p w14:paraId="40756EE0" w14:textId="77777777" w:rsidR="0091287F" w:rsidRPr="0091287F" w:rsidRDefault="0091287F" w:rsidP="00D71590">
      <w:pPr>
        <w:pStyle w:val="ListParagraph"/>
        <w:numPr>
          <w:ilvl w:val="0"/>
          <w:numId w:val="4"/>
        </w:numPr>
        <w:shd w:val="clear" w:color="auto" w:fill="FFFFFF"/>
        <w:tabs>
          <w:tab w:val="clear" w:pos="2160"/>
          <w:tab w:val="left" w:pos="221"/>
          <w:tab w:val="num" w:pos="709"/>
        </w:tabs>
        <w:spacing w:line="276" w:lineRule="auto"/>
        <w:ind w:left="709" w:hanging="425"/>
        <w:rPr>
          <w:rFonts w:ascii="Helvetica" w:eastAsia="Times New Roman" w:hAnsi="Helvetica" w:cs="Times New Roman"/>
          <w:color w:val="000000"/>
        </w:rPr>
      </w:pPr>
      <w:r w:rsidRPr="0091287F">
        <w:rPr>
          <w:rFonts w:ascii="Helvetica" w:eastAsia="Times New Roman" w:hAnsi="Helvetica" w:cs="Times New Roman"/>
          <w:color w:val="000000"/>
        </w:rPr>
        <w:t>Command Summary</w:t>
      </w:r>
    </w:p>
    <w:p w14:paraId="742B4D0E" w14:textId="77777777" w:rsidR="0091287F" w:rsidRDefault="0091287F" w:rsidP="00D71590">
      <w:pPr>
        <w:tabs>
          <w:tab w:val="left" w:pos="221"/>
        </w:tabs>
        <w:spacing w:line="276" w:lineRule="auto"/>
        <w:rPr>
          <w:rFonts w:ascii="Helvetica" w:hAnsi="Helvetica"/>
        </w:rPr>
      </w:pPr>
    </w:p>
    <w:p w14:paraId="3C380F71" w14:textId="77777777" w:rsidR="0091287F" w:rsidRPr="0091287F" w:rsidRDefault="0091287F" w:rsidP="00D71590">
      <w:pPr>
        <w:tabs>
          <w:tab w:val="left" w:pos="221"/>
        </w:tabs>
        <w:spacing w:line="276" w:lineRule="auto"/>
        <w:rPr>
          <w:rFonts w:ascii="Helvetica" w:hAnsi="Helvetica"/>
        </w:rPr>
      </w:pPr>
    </w:p>
    <w:p w14:paraId="4DB5378B" w14:textId="77777777" w:rsidR="0091287F" w:rsidRPr="0007045A" w:rsidRDefault="0091287F" w:rsidP="00D71590">
      <w:pPr>
        <w:pStyle w:val="Heading2"/>
        <w:pBdr>
          <w:bottom w:val="single" w:sz="6" w:space="0" w:color="CCCCCC"/>
        </w:pBdr>
        <w:shd w:val="clear" w:color="auto" w:fill="FFFFFF"/>
        <w:tabs>
          <w:tab w:val="left" w:pos="221"/>
        </w:tabs>
        <w:spacing w:before="300" w:beforeAutospacing="0" w:after="150" w:afterAutospacing="0" w:line="276" w:lineRule="auto"/>
        <w:rPr>
          <w:rFonts w:ascii="Helvetica" w:eastAsia="Times New Roman" w:hAnsi="Helvetica" w:cs="Times New Roman"/>
          <w:color w:val="000000"/>
          <w:szCs w:val="32"/>
        </w:rPr>
      </w:pPr>
      <w:r w:rsidRPr="0007045A">
        <w:rPr>
          <w:rFonts w:ascii="Helvetica" w:eastAsia="Times New Roman" w:hAnsi="Helvetica" w:cs="Times New Roman"/>
          <w:color w:val="000000"/>
          <w:szCs w:val="32"/>
        </w:rPr>
        <w:t>Introduction</w:t>
      </w:r>
    </w:p>
    <w:p w14:paraId="3C20B300" w14:textId="77777777" w:rsidR="0091287F" w:rsidRPr="0091287F" w:rsidRDefault="0091287F" w:rsidP="00D71590">
      <w:pPr>
        <w:pStyle w:val="NormalWeb"/>
        <w:shd w:val="clear" w:color="auto" w:fill="FFFFFF"/>
        <w:tabs>
          <w:tab w:val="left" w:pos="221"/>
        </w:tabs>
        <w:spacing w:before="225" w:beforeAutospacing="0" w:after="225" w:afterAutospacing="0" w:line="276" w:lineRule="auto"/>
        <w:rPr>
          <w:rFonts w:ascii="Helvetica" w:hAnsi="Helvetica"/>
          <w:color w:val="000000"/>
          <w:sz w:val="24"/>
          <w:szCs w:val="24"/>
        </w:rPr>
      </w:pPr>
      <w:r w:rsidRPr="0091287F">
        <w:rPr>
          <w:rFonts w:ascii="Helvetica" w:hAnsi="Helvetica"/>
          <w:color w:val="000000"/>
          <w:sz w:val="24"/>
          <w:szCs w:val="24"/>
        </w:rPr>
        <w:t>Welcome! This user guide will provide you with all the essential information required for you to make full use of our task manager, TasKitty.</w:t>
      </w:r>
    </w:p>
    <w:p w14:paraId="4D7FE93B" w14:textId="77777777" w:rsidR="0091287F" w:rsidRPr="0091287F" w:rsidRDefault="0091287F" w:rsidP="00D71590">
      <w:pPr>
        <w:pStyle w:val="NormalWeb"/>
        <w:shd w:val="clear" w:color="auto" w:fill="FFFFFF"/>
        <w:tabs>
          <w:tab w:val="left" w:pos="221"/>
        </w:tabs>
        <w:spacing w:before="225" w:beforeAutospacing="0" w:after="225" w:afterAutospacing="0" w:line="276" w:lineRule="auto"/>
        <w:rPr>
          <w:rFonts w:ascii="Helvetica" w:hAnsi="Helvetica"/>
          <w:color w:val="000000"/>
          <w:sz w:val="24"/>
          <w:szCs w:val="24"/>
        </w:rPr>
      </w:pPr>
      <w:r w:rsidRPr="0091287F">
        <w:rPr>
          <w:rFonts w:ascii="Helvetica" w:hAnsi="Helvetica"/>
          <w:color w:val="000000"/>
          <w:sz w:val="24"/>
          <w:szCs w:val="24"/>
        </w:rPr>
        <w:t>TasKitty is a task manager that can help you manage events, deadlines that you have to meet, or simply tasks that you want to get done whenever you have free time.</w:t>
      </w:r>
    </w:p>
    <w:p w14:paraId="3F235B4B" w14:textId="77777777" w:rsidR="0091287F" w:rsidRDefault="0091287F" w:rsidP="00D71590">
      <w:pPr>
        <w:pStyle w:val="NormalWeb"/>
        <w:shd w:val="clear" w:color="auto" w:fill="FFFFFF"/>
        <w:tabs>
          <w:tab w:val="left" w:pos="221"/>
        </w:tabs>
        <w:spacing w:before="225" w:beforeAutospacing="0" w:after="225" w:afterAutospacing="0" w:line="276" w:lineRule="auto"/>
        <w:rPr>
          <w:rStyle w:val="apple-converted-space"/>
          <w:rFonts w:ascii="Helvetica" w:hAnsi="Helvetica"/>
          <w:color w:val="000000"/>
          <w:sz w:val="24"/>
          <w:szCs w:val="24"/>
        </w:rPr>
      </w:pPr>
      <w:r w:rsidRPr="0091287F">
        <w:rPr>
          <w:rFonts w:ascii="Helvetica" w:hAnsi="Helvetica"/>
          <w:color w:val="000000"/>
          <w:sz w:val="24"/>
          <w:szCs w:val="24"/>
        </w:rPr>
        <w:t>If you are a keyboard lover and dislike clicking, then TasKitty is the right task manager for you! It boasts an intuitive command line interface with minimal clicking required, and the commands you have to type in are short and sweet.</w:t>
      </w:r>
      <w:r w:rsidRPr="0091287F">
        <w:rPr>
          <w:rStyle w:val="apple-converted-space"/>
          <w:rFonts w:ascii="Helvetica" w:hAnsi="Helvetica"/>
          <w:color w:val="000000"/>
          <w:sz w:val="24"/>
          <w:szCs w:val="24"/>
        </w:rPr>
        <w:t> </w:t>
      </w:r>
    </w:p>
    <w:p w14:paraId="6B91B634" w14:textId="5007D191" w:rsidR="0044697A" w:rsidRDefault="0044697A" w:rsidP="0044697A">
      <w:pPr>
        <w:pStyle w:val="NormalWeb"/>
        <w:shd w:val="clear" w:color="auto" w:fill="FFFFFF"/>
        <w:tabs>
          <w:tab w:val="left" w:pos="221"/>
        </w:tabs>
        <w:spacing w:before="225" w:beforeAutospacing="0" w:after="225" w:afterAutospacing="0" w:line="276" w:lineRule="auto"/>
        <w:jc w:val="right"/>
        <w:rPr>
          <w:rStyle w:val="apple-converted-space"/>
          <w:rFonts w:ascii="Helvetica" w:hAnsi="Helvetica"/>
          <w:color w:val="000000"/>
          <w:sz w:val="24"/>
          <w:szCs w:val="24"/>
        </w:rPr>
      </w:pPr>
      <w:r>
        <w:rPr>
          <w:rStyle w:val="apple-converted-space"/>
          <w:rFonts w:ascii="Helvetica" w:hAnsi="Helvetica"/>
          <w:color w:val="000000"/>
          <w:sz w:val="24"/>
          <w:szCs w:val="24"/>
        </w:rPr>
        <w:t>-Taskitty</w:t>
      </w:r>
    </w:p>
    <w:p w14:paraId="56FF7813" w14:textId="386CD6D0" w:rsidR="0044697A" w:rsidRPr="0091287F" w:rsidRDefault="0044697A" w:rsidP="0044697A">
      <w:pPr>
        <w:pStyle w:val="NormalWeb"/>
        <w:shd w:val="clear" w:color="auto" w:fill="FFFFFF"/>
        <w:tabs>
          <w:tab w:val="left" w:pos="221"/>
        </w:tabs>
        <w:spacing w:before="225" w:beforeAutospacing="0" w:after="225" w:afterAutospacing="0" w:line="276" w:lineRule="auto"/>
        <w:jc w:val="right"/>
        <w:rPr>
          <w:rFonts w:ascii="Helvetica" w:hAnsi="Helvetica"/>
          <w:color w:val="000000"/>
          <w:sz w:val="24"/>
          <w:szCs w:val="24"/>
        </w:rPr>
      </w:pPr>
      <w:r>
        <w:rPr>
          <w:rFonts w:ascii="Helvetica" w:hAnsi="Helvetica"/>
          <w:noProof/>
          <w:color w:val="000000"/>
          <w:sz w:val="24"/>
          <w:szCs w:val="24"/>
          <w:lang w:val="en-US"/>
        </w:rPr>
        <w:drawing>
          <wp:inline distT="0" distB="0" distL="0" distR="0" wp14:anchorId="35E3934B" wp14:editId="03C98DC7">
            <wp:extent cx="1328571" cy="1080000"/>
            <wp:effectExtent l="0" t="0" r="0" b="12700"/>
            <wp:docPr id="1" name="Picture 1" descr="Macintosh HD:Users:ianteo:Documents:NUS_CS:Y2S1:CS2103T:SoftKitty:main:src:main:resources:images:cat_hap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ianteo:Documents:NUS_CS:Y2S1:CS2103T:SoftKitty:main:src:main:resources:images:cat_happy.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28571" cy="1080000"/>
                    </a:xfrm>
                    <a:prstGeom prst="rect">
                      <a:avLst/>
                    </a:prstGeom>
                    <a:noFill/>
                    <a:ln>
                      <a:noFill/>
                    </a:ln>
                  </pic:spPr>
                </pic:pic>
              </a:graphicData>
            </a:graphic>
          </wp:inline>
        </w:drawing>
      </w:r>
    </w:p>
    <w:p w14:paraId="6650AC8F" w14:textId="386CD6D0" w:rsidR="0044697A" w:rsidRDefault="0044697A" w:rsidP="00D71590">
      <w:pPr>
        <w:pStyle w:val="NormalWeb"/>
        <w:shd w:val="clear" w:color="auto" w:fill="FFFFFF"/>
        <w:tabs>
          <w:tab w:val="left" w:pos="221"/>
        </w:tabs>
        <w:spacing w:before="225" w:beforeAutospacing="0" w:after="225" w:afterAutospacing="0" w:line="276" w:lineRule="auto"/>
        <w:rPr>
          <w:rFonts w:ascii="Helvetica" w:hAnsi="Helvetica"/>
          <w:color w:val="000000"/>
          <w:sz w:val="24"/>
          <w:szCs w:val="24"/>
        </w:rPr>
      </w:pPr>
    </w:p>
    <w:p w14:paraId="4A722470" w14:textId="77777777" w:rsidR="0091287F" w:rsidRPr="0091287F" w:rsidRDefault="0091287F" w:rsidP="00D71590">
      <w:pPr>
        <w:pStyle w:val="NormalWeb"/>
        <w:shd w:val="clear" w:color="auto" w:fill="FFFFFF"/>
        <w:tabs>
          <w:tab w:val="left" w:pos="221"/>
        </w:tabs>
        <w:spacing w:before="225" w:beforeAutospacing="0" w:after="225" w:afterAutospacing="0" w:line="276" w:lineRule="auto"/>
        <w:rPr>
          <w:rFonts w:ascii="Helvetica" w:hAnsi="Helvetica"/>
          <w:color w:val="000000"/>
          <w:sz w:val="24"/>
          <w:szCs w:val="24"/>
        </w:rPr>
      </w:pPr>
      <w:r w:rsidRPr="0091287F">
        <w:rPr>
          <w:rFonts w:ascii="Helvetica" w:hAnsi="Helvetica"/>
          <w:color w:val="000000"/>
          <w:sz w:val="24"/>
          <w:szCs w:val="24"/>
        </w:rPr>
        <w:t>To get started, proceed to the Quick Start section below.</w:t>
      </w:r>
    </w:p>
    <w:p w14:paraId="17ECAE83" w14:textId="77777777" w:rsidR="0091287F" w:rsidRPr="0091287F" w:rsidRDefault="0091287F" w:rsidP="00D71590">
      <w:pPr>
        <w:widowControl w:val="0"/>
        <w:tabs>
          <w:tab w:val="left" w:pos="221"/>
        </w:tabs>
        <w:autoSpaceDE w:val="0"/>
        <w:autoSpaceDN w:val="0"/>
        <w:adjustRightInd w:val="0"/>
        <w:spacing w:line="276" w:lineRule="auto"/>
        <w:rPr>
          <w:rFonts w:ascii="Helvetica" w:hAnsi="Helvetica" w:cs="Helvetica"/>
          <w:b/>
          <w:bCs/>
        </w:rPr>
      </w:pPr>
      <w:r>
        <w:rPr>
          <w:rFonts w:ascii="Helvetica" w:hAnsi="Helvetica" w:cs="Helvetica"/>
          <w:b/>
          <w:bCs/>
        </w:rPr>
        <w:br w:type="page"/>
      </w:r>
    </w:p>
    <w:p w14:paraId="6DEF988D" w14:textId="77777777" w:rsidR="0091287F" w:rsidRPr="0007045A" w:rsidRDefault="0091287F" w:rsidP="00D71590">
      <w:pPr>
        <w:pStyle w:val="Heading2"/>
        <w:pBdr>
          <w:bottom w:val="single" w:sz="6" w:space="0" w:color="CCCCCC"/>
        </w:pBdr>
        <w:shd w:val="clear" w:color="auto" w:fill="FFFFFF"/>
        <w:tabs>
          <w:tab w:val="left" w:pos="221"/>
        </w:tabs>
        <w:spacing w:before="300" w:beforeAutospacing="0" w:after="150" w:afterAutospacing="0" w:line="276" w:lineRule="auto"/>
        <w:rPr>
          <w:rFonts w:ascii="Helvetica" w:eastAsia="Times New Roman" w:hAnsi="Helvetica" w:cs="Times New Roman"/>
          <w:color w:val="000000"/>
          <w:szCs w:val="32"/>
        </w:rPr>
      </w:pPr>
      <w:r w:rsidRPr="0007045A">
        <w:rPr>
          <w:rFonts w:ascii="Helvetica" w:eastAsia="Times New Roman" w:hAnsi="Helvetica" w:cs="Times New Roman"/>
          <w:color w:val="000000"/>
          <w:szCs w:val="32"/>
        </w:rPr>
        <w:lastRenderedPageBreak/>
        <w:t>Overview</w:t>
      </w:r>
    </w:p>
    <w:p w14:paraId="20C5BEB1" w14:textId="6B66FC5A" w:rsidR="0091287F" w:rsidRPr="004855BA" w:rsidRDefault="004855BA" w:rsidP="004855BA">
      <w:pPr>
        <w:tabs>
          <w:tab w:val="left" w:pos="221"/>
        </w:tabs>
        <w:spacing w:line="276" w:lineRule="auto"/>
        <w:rPr>
          <w:rFonts w:ascii="Helvetica" w:eastAsia="Times New Roman" w:hAnsi="Helvetica" w:cs="Times New Roman"/>
        </w:rPr>
      </w:pPr>
      <w:r>
        <w:rPr>
          <w:rFonts w:ascii="Helvetica" w:eastAsia="Times New Roman" w:hAnsi="Helvetica" w:cs="Times New Roman"/>
          <w:noProof/>
        </w:rPr>
        <w:drawing>
          <wp:inline distT="0" distB="0" distL="0" distR="0" wp14:anchorId="43992C47" wp14:editId="4F193927">
            <wp:extent cx="5725795" cy="3145790"/>
            <wp:effectExtent l="0" t="0" r="0" b="3810"/>
            <wp:docPr id="262" name="Picture 262" descr="Macintosh HD:Users:ianteo:Desktop: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Macintosh HD:Users:ianteo:Desktop:Overview.png"/>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5725795" cy="3145790"/>
                    </a:xfrm>
                    <a:prstGeom prst="rect">
                      <a:avLst/>
                    </a:prstGeom>
                    <a:noFill/>
                    <a:ln>
                      <a:noFill/>
                    </a:ln>
                  </pic:spPr>
                </pic:pic>
              </a:graphicData>
            </a:graphic>
          </wp:inline>
        </w:drawing>
      </w:r>
    </w:p>
    <w:p w14:paraId="5D315F2C" w14:textId="77777777" w:rsidR="0007045A" w:rsidRDefault="0007045A" w:rsidP="00D71590">
      <w:pPr>
        <w:pStyle w:val="ListParagraph"/>
        <w:widowControl w:val="0"/>
        <w:tabs>
          <w:tab w:val="left" w:pos="221"/>
          <w:tab w:val="left" w:pos="720"/>
        </w:tabs>
        <w:autoSpaceDE w:val="0"/>
        <w:autoSpaceDN w:val="0"/>
        <w:adjustRightInd w:val="0"/>
        <w:spacing w:line="276" w:lineRule="auto"/>
        <w:rPr>
          <w:rFonts w:ascii="Helvetica" w:hAnsi="Helvetica" w:cs="Helvetica"/>
        </w:rPr>
      </w:pPr>
    </w:p>
    <w:p w14:paraId="4A1CF0C7" w14:textId="77777777" w:rsidR="0091287F" w:rsidRPr="0091287F" w:rsidRDefault="0007045A" w:rsidP="00D71590">
      <w:pPr>
        <w:pStyle w:val="ListParagraph"/>
        <w:widowControl w:val="0"/>
        <w:numPr>
          <w:ilvl w:val="0"/>
          <w:numId w:val="3"/>
        </w:numPr>
        <w:tabs>
          <w:tab w:val="left" w:pos="221"/>
          <w:tab w:val="left" w:pos="720"/>
        </w:tabs>
        <w:autoSpaceDE w:val="0"/>
        <w:autoSpaceDN w:val="0"/>
        <w:adjustRightInd w:val="0"/>
        <w:spacing w:line="276" w:lineRule="auto"/>
        <w:rPr>
          <w:rFonts w:ascii="Helvetica" w:hAnsi="Helvetica" w:cs="Helvetica"/>
        </w:rPr>
      </w:pPr>
      <w:r>
        <w:rPr>
          <w:rFonts w:ascii="Helvetica" w:hAnsi="Helvetica" w:cs="Helvetica"/>
        </w:rPr>
        <w:t xml:space="preserve">This is the </w:t>
      </w:r>
      <w:r w:rsidRPr="0081216E">
        <w:rPr>
          <w:rFonts w:ascii="Helvetica" w:hAnsi="Helvetica" w:cs="Helvetica"/>
          <w:b/>
        </w:rPr>
        <w:t>Command Box</w:t>
      </w:r>
      <w:r>
        <w:rPr>
          <w:rFonts w:ascii="Helvetica" w:hAnsi="Helvetica" w:cs="Helvetica"/>
        </w:rPr>
        <w:t xml:space="preserve"> for you to type your commands</w:t>
      </w:r>
    </w:p>
    <w:p w14:paraId="534DDB4F" w14:textId="77777777" w:rsidR="0091287F" w:rsidRDefault="0007045A" w:rsidP="00D71590">
      <w:pPr>
        <w:pStyle w:val="ListParagraph"/>
        <w:widowControl w:val="0"/>
        <w:numPr>
          <w:ilvl w:val="0"/>
          <w:numId w:val="3"/>
        </w:numPr>
        <w:tabs>
          <w:tab w:val="left" w:pos="221"/>
          <w:tab w:val="left" w:pos="720"/>
        </w:tabs>
        <w:autoSpaceDE w:val="0"/>
        <w:autoSpaceDN w:val="0"/>
        <w:adjustRightInd w:val="0"/>
        <w:spacing w:line="276" w:lineRule="auto"/>
        <w:rPr>
          <w:rFonts w:ascii="Helvetica" w:hAnsi="Helvetica" w:cs="Helvetica"/>
        </w:rPr>
      </w:pPr>
      <w:r>
        <w:rPr>
          <w:rFonts w:ascii="Helvetica" w:hAnsi="Helvetica" w:cs="Helvetica"/>
        </w:rPr>
        <w:t xml:space="preserve">TasKitty provides </w:t>
      </w:r>
      <w:r w:rsidRPr="0081216E">
        <w:rPr>
          <w:rFonts w:ascii="Helvetica" w:hAnsi="Helvetica" w:cs="Helvetica"/>
          <w:b/>
        </w:rPr>
        <w:t>Feedback</w:t>
      </w:r>
      <w:r>
        <w:rPr>
          <w:rFonts w:ascii="Helvetica" w:hAnsi="Helvetica" w:cs="Helvetica"/>
        </w:rPr>
        <w:t xml:space="preserve"> for your actions here</w:t>
      </w:r>
    </w:p>
    <w:p w14:paraId="6CE33772" w14:textId="71F024B4" w:rsidR="0007045A" w:rsidRDefault="0007045A" w:rsidP="00D71590">
      <w:pPr>
        <w:pStyle w:val="ListParagraph"/>
        <w:widowControl w:val="0"/>
        <w:numPr>
          <w:ilvl w:val="0"/>
          <w:numId w:val="3"/>
        </w:numPr>
        <w:tabs>
          <w:tab w:val="left" w:pos="221"/>
          <w:tab w:val="left" w:pos="720"/>
        </w:tabs>
        <w:autoSpaceDE w:val="0"/>
        <w:autoSpaceDN w:val="0"/>
        <w:adjustRightInd w:val="0"/>
        <w:spacing w:line="276" w:lineRule="auto"/>
        <w:rPr>
          <w:rFonts w:ascii="Helvetica" w:hAnsi="Helvetica" w:cs="Helvetica"/>
        </w:rPr>
      </w:pPr>
      <w:r w:rsidRPr="0081216E">
        <w:rPr>
          <w:rFonts w:ascii="Helvetica" w:hAnsi="Helvetica" w:cs="Helvetica"/>
          <w:b/>
        </w:rPr>
        <w:t xml:space="preserve">Events </w:t>
      </w:r>
      <w:r w:rsidR="004855BA">
        <w:rPr>
          <w:rFonts w:ascii="Helvetica" w:hAnsi="Helvetica" w:cs="Helvetica"/>
          <w:b/>
        </w:rPr>
        <w:t>List</w:t>
      </w:r>
      <w:r>
        <w:rPr>
          <w:rFonts w:ascii="Helvetica" w:hAnsi="Helvetica" w:cs="Helvetica"/>
        </w:rPr>
        <w:t>, where you can view all tasks that have a start and end date</w:t>
      </w:r>
    </w:p>
    <w:p w14:paraId="63D2F0C5" w14:textId="1CE53FCA" w:rsidR="0007045A" w:rsidRDefault="004855BA" w:rsidP="00D71590">
      <w:pPr>
        <w:pStyle w:val="ListParagraph"/>
        <w:widowControl w:val="0"/>
        <w:numPr>
          <w:ilvl w:val="0"/>
          <w:numId w:val="3"/>
        </w:numPr>
        <w:tabs>
          <w:tab w:val="left" w:pos="221"/>
          <w:tab w:val="left" w:pos="720"/>
        </w:tabs>
        <w:autoSpaceDE w:val="0"/>
        <w:autoSpaceDN w:val="0"/>
        <w:adjustRightInd w:val="0"/>
        <w:spacing w:line="276" w:lineRule="auto"/>
        <w:rPr>
          <w:rFonts w:ascii="Helvetica" w:hAnsi="Helvetica" w:cs="Helvetica"/>
        </w:rPr>
      </w:pPr>
      <w:r>
        <w:rPr>
          <w:rFonts w:ascii="Helvetica" w:hAnsi="Helvetica" w:cs="Helvetica"/>
          <w:b/>
        </w:rPr>
        <w:t>Deadines List</w:t>
      </w:r>
      <w:r w:rsidR="0007045A">
        <w:rPr>
          <w:rFonts w:ascii="Helvetica" w:hAnsi="Helvetica" w:cs="Helvetica"/>
        </w:rPr>
        <w:t>, where you can view all tasks you need to complete before a certain date</w:t>
      </w:r>
    </w:p>
    <w:p w14:paraId="2E6BA62F" w14:textId="24FB09D9" w:rsidR="0007045A" w:rsidRDefault="0007045A" w:rsidP="00D71590">
      <w:pPr>
        <w:pStyle w:val="ListParagraph"/>
        <w:widowControl w:val="0"/>
        <w:numPr>
          <w:ilvl w:val="0"/>
          <w:numId w:val="3"/>
        </w:numPr>
        <w:tabs>
          <w:tab w:val="left" w:pos="221"/>
          <w:tab w:val="left" w:pos="720"/>
        </w:tabs>
        <w:autoSpaceDE w:val="0"/>
        <w:autoSpaceDN w:val="0"/>
        <w:adjustRightInd w:val="0"/>
        <w:spacing w:line="276" w:lineRule="auto"/>
        <w:rPr>
          <w:rFonts w:ascii="Helvetica" w:hAnsi="Helvetica" w:cs="Helvetica"/>
        </w:rPr>
      </w:pPr>
      <w:r w:rsidRPr="0081216E">
        <w:rPr>
          <w:rFonts w:ascii="Helvetica" w:hAnsi="Helvetica" w:cs="Helvetica"/>
          <w:b/>
        </w:rPr>
        <w:t xml:space="preserve">Todos </w:t>
      </w:r>
      <w:r w:rsidR="004855BA">
        <w:rPr>
          <w:rFonts w:ascii="Helvetica" w:hAnsi="Helvetica" w:cs="Helvetica"/>
          <w:b/>
        </w:rPr>
        <w:t>List</w:t>
      </w:r>
      <w:r w:rsidR="004855BA">
        <w:rPr>
          <w:rFonts w:ascii="Helvetica" w:hAnsi="Helvetica" w:cs="Helvetica"/>
        </w:rPr>
        <w:t>,</w:t>
      </w:r>
      <w:r>
        <w:rPr>
          <w:rFonts w:ascii="Helvetica" w:hAnsi="Helvetica" w:cs="Helvetica"/>
        </w:rPr>
        <w:t xml:space="preserve"> where you can view all your tasks that you wish to do someday</w:t>
      </w:r>
    </w:p>
    <w:p w14:paraId="72D33323" w14:textId="77777777" w:rsidR="0007045A" w:rsidRDefault="0007045A" w:rsidP="00D71590">
      <w:pPr>
        <w:pStyle w:val="ListParagraph"/>
        <w:widowControl w:val="0"/>
        <w:numPr>
          <w:ilvl w:val="0"/>
          <w:numId w:val="3"/>
        </w:numPr>
        <w:tabs>
          <w:tab w:val="left" w:pos="221"/>
          <w:tab w:val="left" w:pos="720"/>
        </w:tabs>
        <w:autoSpaceDE w:val="0"/>
        <w:autoSpaceDN w:val="0"/>
        <w:adjustRightInd w:val="0"/>
        <w:spacing w:line="276" w:lineRule="auto"/>
        <w:rPr>
          <w:rFonts w:ascii="Helvetica" w:hAnsi="Helvetica" w:cs="Helvetica"/>
        </w:rPr>
      </w:pPr>
      <w:r>
        <w:rPr>
          <w:rFonts w:ascii="Helvetica" w:hAnsi="Helvetica" w:cs="Helvetica"/>
        </w:rPr>
        <w:t xml:space="preserve">This shows the </w:t>
      </w:r>
      <w:r w:rsidRPr="0081216E">
        <w:rPr>
          <w:rFonts w:ascii="Helvetica" w:hAnsi="Helvetica" w:cs="Helvetica"/>
          <w:b/>
        </w:rPr>
        <w:t>Current View</w:t>
      </w:r>
      <w:r>
        <w:rPr>
          <w:rFonts w:ascii="Helvetica" w:hAnsi="Helvetica" w:cs="Helvetica"/>
        </w:rPr>
        <w:t xml:space="preserve"> of the TasKitty. Here, it is showing the upcoming tasks</w:t>
      </w:r>
    </w:p>
    <w:p w14:paraId="2B5DAC4B" w14:textId="77777777" w:rsidR="0007045A" w:rsidRDefault="0007045A" w:rsidP="00D71590">
      <w:pPr>
        <w:pStyle w:val="ListParagraph"/>
        <w:widowControl w:val="0"/>
        <w:numPr>
          <w:ilvl w:val="0"/>
          <w:numId w:val="3"/>
        </w:numPr>
        <w:tabs>
          <w:tab w:val="left" w:pos="221"/>
          <w:tab w:val="left" w:pos="720"/>
        </w:tabs>
        <w:autoSpaceDE w:val="0"/>
        <w:autoSpaceDN w:val="0"/>
        <w:adjustRightInd w:val="0"/>
        <w:spacing w:line="276" w:lineRule="auto"/>
        <w:rPr>
          <w:rFonts w:ascii="Helvetica" w:hAnsi="Helvetica" w:cs="Helvetica"/>
        </w:rPr>
      </w:pPr>
      <w:r>
        <w:rPr>
          <w:rFonts w:ascii="Helvetica" w:hAnsi="Helvetica" w:cs="Helvetica"/>
        </w:rPr>
        <w:t xml:space="preserve">This shows the </w:t>
      </w:r>
      <w:r w:rsidRPr="0081216E">
        <w:rPr>
          <w:rFonts w:ascii="Helvetica" w:hAnsi="Helvetica" w:cs="Helvetica"/>
          <w:b/>
        </w:rPr>
        <w:t>Current Path</w:t>
      </w:r>
      <w:r>
        <w:rPr>
          <w:rFonts w:ascii="Helvetica" w:hAnsi="Helvetica" w:cs="Helvetica"/>
        </w:rPr>
        <w:t xml:space="preserve"> to the file where the data of TasKitty is stored. There are two types of file paths:</w:t>
      </w:r>
    </w:p>
    <w:p w14:paraId="43A78659" w14:textId="77777777" w:rsidR="0007045A" w:rsidRDefault="0007045A" w:rsidP="00D71590">
      <w:pPr>
        <w:pStyle w:val="ListParagraph"/>
        <w:widowControl w:val="0"/>
        <w:numPr>
          <w:ilvl w:val="1"/>
          <w:numId w:val="3"/>
        </w:numPr>
        <w:tabs>
          <w:tab w:val="left" w:pos="221"/>
          <w:tab w:val="left" w:pos="720"/>
        </w:tabs>
        <w:autoSpaceDE w:val="0"/>
        <w:autoSpaceDN w:val="0"/>
        <w:adjustRightInd w:val="0"/>
        <w:spacing w:line="276" w:lineRule="auto"/>
        <w:rPr>
          <w:rFonts w:ascii="Helvetica" w:hAnsi="Helvetica" w:cs="Helvetica"/>
        </w:rPr>
      </w:pPr>
      <w:r>
        <w:rPr>
          <w:rFonts w:ascii="Helvetica" w:hAnsi="Helvetica" w:cs="Helvetica"/>
        </w:rPr>
        <w:t>Absolute: The file path from the root folder</w:t>
      </w:r>
    </w:p>
    <w:p w14:paraId="0CD9DAA7" w14:textId="77777777" w:rsidR="0007045A" w:rsidRPr="0007045A" w:rsidRDefault="0007045A" w:rsidP="00D71590">
      <w:pPr>
        <w:pStyle w:val="ListParagraph"/>
        <w:widowControl w:val="0"/>
        <w:tabs>
          <w:tab w:val="left" w:pos="221"/>
          <w:tab w:val="left" w:pos="720"/>
        </w:tabs>
        <w:autoSpaceDE w:val="0"/>
        <w:autoSpaceDN w:val="0"/>
        <w:adjustRightInd w:val="0"/>
        <w:spacing w:line="276" w:lineRule="auto"/>
        <w:ind w:left="1440"/>
        <w:rPr>
          <w:rFonts w:ascii="Helvetica" w:hAnsi="Helvetica" w:cs="Helvetica"/>
        </w:rPr>
      </w:pPr>
      <w:r>
        <w:rPr>
          <w:rFonts w:ascii="Helvetica" w:hAnsi="Helvetica" w:cs="Helvetica"/>
        </w:rPr>
        <w:t>Eg. C:/TasKitty/data/taskmanager.xml</w:t>
      </w:r>
    </w:p>
    <w:p w14:paraId="1CA5F5BD" w14:textId="77777777" w:rsidR="0007045A" w:rsidRDefault="0007045A" w:rsidP="00D71590">
      <w:pPr>
        <w:pStyle w:val="ListParagraph"/>
        <w:widowControl w:val="0"/>
        <w:numPr>
          <w:ilvl w:val="1"/>
          <w:numId w:val="3"/>
        </w:numPr>
        <w:tabs>
          <w:tab w:val="left" w:pos="221"/>
          <w:tab w:val="left" w:pos="720"/>
        </w:tabs>
        <w:autoSpaceDE w:val="0"/>
        <w:autoSpaceDN w:val="0"/>
        <w:adjustRightInd w:val="0"/>
        <w:spacing w:line="276" w:lineRule="auto"/>
        <w:rPr>
          <w:rFonts w:ascii="Helvetica" w:hAnsi="Helvetica" w:cs="Helvetica"/>
        </w:rPr>
      </w:pPr>
      <w:r>
        <w:rPr>
          <w:rFonts w:ascii="Helvetica" w:hAnsi="Helvetica" w:cs="Helvetica"/>
        </w:rPr>
        <w:t>Relative: The file path from TasKitty</w:t>
      </w:r>
    </w:p>
    <w:p w14:paraId="25D10890" w14:textId="77777777" w:rsidR="0091287F" w:rsidRDefault="0007045A" w:rsidP="00D71590">
      <w:pPr>
        <w:pStyle w:val="ListParagraph"/>
        <w:widowControl w:val="0"/>
        <w:tabs>
          <w:tab w:val="left" w:pos="221"/>
          <w:tab w:val="left" w:pos="720"/>
        </w:tabs>
        <w:autoSpaceDE w:val="0"/>
        <w:autoSpaceDN w:val="0"/>
        <w:adjustRightInd w:val="0"/>
        <w:spacing w:line="276" w:lineRule="auto"/>
        <w:ind w:left="1440"/>
        <w:rPr>
          <w:rFonts w:ascii="Helvetica" w:hAnsi="Helvetica" w:cs="Helvetica"/>
        </w:rPr>
      </w:pPr>
      <w:r>
        <w:rPr>
          <w:rFonts w:ascii="Helvetica" w:hAnsi="Helvetica" w:cs="Helvetica"/>
        </w:rPr>
        <w:t>Eg. ./data/taskmanager.xml</w:t>
      </w:r>
    </w:p>
    <w:p w14:paraId="5F4238EE" w14:textId="77777777" w:rsidR="0091287F" w:rsidRPr="0007045A" w:rsidRDefault="0007045A" w:rsidP="00D71590">
      <w:pPr>
        <w:tabs>
          <w:tab w:val="left" w:pos="221"/>
        </w:tabs>
        <w:spacing w:line="276" w:lineRule="auto"/>
        <w:rPr>
          <w:rFonts w:ascii="Helvetica" w:hAnsi="Helvetica" w:cs="Helvetica"/>
        </w:rPr>
      </w:pPr>
      <w:r>
        <w:rPr>
          <w:rFonts w:ascii="Helvetica" w:hAnsi="Helvetica" w:cs="Helvetica"/>
        </w:rPr>
        <w:br w:type="page"/>
      </w:r>
    </w:p>
    <w:p w14:paraId="0A8EDA48" w14:textId="77777777" w:rsidR="0007045A" w:rsidRPr="0007045A" w:rsidRDefault="0007045A" w:rsidP="00D71590">
      <w:pPr>
        <w:pBdr>
          <w:bottom w:val="single" w:sz="6" w:space="0" w:color="CCCCCC"/>
        </w:pBdr>
        <w:shd w:val="clear" w:color="auto" w:fill="FFFFFF"/>
        <w:tabs>
          <w:tab w:val="left" w:pos="221"/>
        </w:tabs>
        <w:spacing w:before="300" w:after="150" w:line="276" w:lineRule="auto"/>
        <w:outlineLvl w:val="1"/>
        <w:rPr>
          <w:rFonts w:ascii="Helvetica" w:eastAsia="Times New Roman" w:hAnsi="Helvetica" w:cs="Times New Roman"/>
          <w:b/>
          <w:bCs/>
          <w:color w:val="000000"/>
          <w:sz w:val="36"/>
          <w:szCs w:val="36"/>
          <w:lang w:val="en-SG"/>
        </w:rPr>
      </w:pPr>
      <w:r w:rsidRPr="0007045A">
        <w:rPr>
          <w:rFonts w:ascii="Helvetica" w:eastAsia="Times New Roman" w:hAnsi="Helvetica" w:cs="Times New Roman"/>
          <w:b/>
          <w:bCs/>
          <w:color w:val="000000"/>
          <w:sz w:val="36"/>
          <w:szCs w:val="36"/>
          <w:lang w:val="en-SG"/>
        </w:rPr>
        <w:t>Quick Start</w:t>
      </w:r>
    </w:p>
    <w:p w14:paraId="2558AB23" w14:textId="65BB919B" w:rsidR="0007045A" w:rsidRPr="00970C91" w:rsidRDefault="0007045A" w:rsidP="00D71590">
      <w:pPr>
        <w:pStyle w:val="ListParagraph"/>
        <w:widowControl w:val="0"/>
        <w:numPr>
          <w:ilvl w:val="0"/>
          <w:numId w:val="6"/>
        </w:numPr>
        <w:tabs>
          <w:tab w:val="left" w:pos="221"/>
          <w:tab w:val="left" w:pos="720"/>
        </w:tabs>
        <w:autoSpaceDE w:val="0"/>
        <w:autoSpaceDN w:val="0"/>
        <w:adjustRightInd w:val="0"/>
        <w:spacing w:line="276" w:lineRule="auto"/>
        <w:rPr>
          <w:rFonts w:ascii="Helvetica" w:hAnsi="Helvetica"/>
        </w:rPr>
      </w:pPr>
      <w:r>
        <w:rPr>
          <w:rFonts w:ascii="Helvetica" w:hAnsi="Helvetica" w:cs="Helvetica"/>
        </w:rPr>
        <w:t>Ensure you have Java version 1.8.0_60 or later installed in your Computer</w:t>
      </w:r>
    </w:p>
    <w:p w14:paraId="728CE621" w14:textId="79BCDEB7" w:rsidR="00970C91" w:rsidRPr="00784125" w:rsidRDefault="00450381" w:rsidP="00D71590">
      <w:pPr>
        <w:widowControl w:val="0"/>
        <w:tabs>
          <w:tab w:val="left" w:pos="221"/>
          <w:tab w:val="left" w:pos="720"/>
        </w:tabs>
        <w:autoSpaceDE w:val="0"/>
        <w:autoSpaceDN w:val="0"/>
        <w:adjustRightInd w:val="0"/>
        <w:spacing w:line="276" w:lineRule="auto"/>
        <w:ind w:left="360"/>
        <w:rPr>
          <w:rFonts w:ascii="Helvetica" w:hAnsi="Helvetica"/>
        </w:rPr>
      </w:pPr>
      <w:r>
        <w:rPr>
          <w:rFonts w:ascii="Helvetica" w:hAnsi="Helvetica"/>
          <w:noProof/>
        </w:rPr>
        <w:drawing>
          <wp:inline distT="0" distB="0" distL="0" distR="0" wp14:anchorId="115E5B4D" wp14:editId="5DB90186">
            <wp:extent cx="5372100" cy="981080"/>
            <wp:effectExtent l="0" t="0" r="0" b="9525"/>
            <wp:docPr id="144" name="Picture 144" descr="Macintosh HD:Users:ianteo:Desktop:QuickStartCallo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Macintosh HD:Users:ianteo:Desktop:QuickStartCallout2.png"/>
                    <pic:cNvPicPr>
                      <a:picLocks noChangeAspect="1" noChangeArrowheads="1"/>
                    </pic:cNvPicPr>
                  </pic:nvPicPr>
                  <pic:blipFill>
                    <a:blip r:embed="rId11">
                      <a:extLst>
                        <a:ext uri="{28A0092B-C50C-407E-A947-70E740481C1C}">
                          <a14:useLocalDpi xmlns:a14="http://schemas.microsoft.com/office/drawing/2010/main"/>
                        </a:ext>
                      </a:extLst>
                    </a:blip>
                    <a:srcRect/>
                    <a:stretch>
                      <a:fillRect/>
                    </a:stretch>
                  </pic:blipFill>
                  <pic:spPr bwMode="auto">
                    <a:xfrm>
                      <a:off x="0" y="0"/>
                      <a:ext cx="5373555" cy="981346"/>
                    </a:xfrm>
                    <a:prstGeom prst="rect">
                      <a:avLst/>
                    </a:prstGeom>
                    <a:noFill/>
                    <a:ln>
                      <a:noFill/>
                    </a:ln>
                  </pic:spPr>
                </pic:pic>
              </a:graphicData>
            </a:graphic>
          </wp:inline>
        </w:drawing>
      </w:r>
    </w:p>
    <w:p w14:paraId="55AA3348" w14:textId="77777777" w:rsidR="0007045A" w:rsidRPr="0007045A" w:rsidRDefault="0007045A" w:rsidP="00D71590">
      <w:pPr>
        <w:pStyle w:val="ListParagraph"/>
        <w:widowControl w:val="0"/>
        <w:numPr>
          <w:ilvl w:val="0"/>
          <w:numId w:val="6"/>
        </w:numPr>
        <w:tabs>
          <w:tab w:val="left" w:pos="221"/>
          <w:tab w:val="left" w:pos="720"/>
        </w:tabs>
        <w:autoSpaceDE w:val="0"/>
        <w:autoSpaceDN w:val="0"/>
        <w:adjustRightInd w:val="0"/>
        <w:spacing w:line="276" w:lineRule="auto"/>
        <w:rPr>
          <w:rFonts w:ascii="Helvetica" w:hAnsi="Helvetica"/>
        </w:rPr>
      </w:pPr>
      <w:r>
        <w:rPr>
          <w:rFonts w:ascii="Helvetica" w:hAnsi="Helvetica" w:cs="Helvetica"/>
        </w:rPr>
        <w:t>Download the latest TasKitty.jar from the releases tab</w:t>
      </w:r>
    </w:p>
    <w:p w14:paraId="7D7E3BA0" w14:textId="77777777" w:rsidR="0007045A" w:rsidRPr="0007045A" w:rsidRDefault="0007045A" w:rsidP="00D71590">
      <w:pPr>
        <w:pStyle w:val="ListParagraph"/>
        <w:widowControl w:val="0"/>
        <w:numPr>
          <w:ilvl w:val="0"/>
          <w:numId w:val="6"/>
        </w:numPr>
        <w:tabs>
          <w:tab w:val="left" w:pos="221"/>
          <w:tab w:val="left" w:pos="720"/>
        </w:tabs>
        <w:autoSpaceDE w:val="0"/>
        <w:autoSpaceDN w:val="0"/>
        <w:adjustRightInd w:val="0"/>
        <w:spacing w:line="276" w:lineRule="auto"/>
        <w:rPr>
          <w:rFonts w:ascii="Helvetica" w:hAnsi="Helvetica"/>
        </w:rPr>
      </w:pPr>
      <w:r>
        <w:rPr>
          <w:rFonts w:ascii="Helvetica" w:hAnsi="Helvetica" w:cs="Helvetica"/>
        </w:rPr>
        <w:t>Copy the file to the folder you want to use as the home folder for TasKitty</w:t>
      </w:r>
    </w:p>
    <w:p w14:paraId="6EC26D98" w14:textId="77777777" w:rsidR="0007045A" w:rsidRDefault="0007045A" w:rsidP="00D71590">
      <w:pPr>
        <w:pStyle w:val="ListParagraph"/>
        <w:widowControl w:val="0"/>
        <w:numPr>
          <w:ilvl w:val="0"/>
          <w:numId w:val="6"/>
        </w:numPr>
        <w:tabs>
          <w:tab w:val="left" w:pos="221"/>
          <w:tab w:val="left" w:pos="1134"/>
        </w:tabs>
        <w:autoSpaceDE w:val="0"/>
        <w:autoSpaceDN w:val="0"/>
        <w:adjustRightInd w:val="0"/>
        <w:spacing w:line="276" w:lineRule="auto"/>
        <w:rPr>
          <w:rFonts w:ascii="Helvetica" w:hAnsi="Helvetica"/>
        </w:rPr>
      </w:pPr>
      <w:r>
        <w:rPr>
          <w:rFonts w:ascii="Helvetica" w:hAnsi="Helvetica"/>
        </w:rPr>
        <w:t>Double-click the file to start the app. TasKitty should open in a few seconds.</w:t>
      </w:r>
    </w:p>
    <w:p w14:paraId="33F365D1" w14:textId="3C118842" w:rsidR="003571E5" w:rsidRPr="00D71590" w:rsidRDefault="007D7BF3" w:rsidP="00D71590">
      <w:pPr>
        <w:widowControl w:val="0"/>
        <w:tabs>
          <w:tab w:val="left" w:pos="221"/>
          <w:tab w:val="left" w:pos="720"/>
        </w:tabs>
        <w:autoSpaceDE w:val="0"/>
        <w:autoSpaceDN w:val="0"/>
        <w:adjustRightInd w:val="0"/>
        <w:spacing w:line="276" w:lineRule="auto"/>
        <w:ind w:left="360"/>
        <w:rPr>
          <w:rFonts w:ascii="Helvetica" w:hAnsi="Helvetica"/>
        </w:rPr>
      </w:pPr>
      <w:r>
        <w:rPr>
          <w:noProof/>
        </w:rPr>
        <w:drawing>
          <wp:inline distT="0" distB="0" distL="0" distR="0" wp14:anchorId="4080A7EC" wp14:editId="01A85EB1">
            <wp:extent cx="5372100" cy="3440152"/>
            <wp:effectExtent l="0" t="0" r="0" b="0"/>
            <wp:docPr id="131" name="Picture 131" descr="Macintosh HD:Users:ianteo:Desktop:Screen Shot 2016-11-06 at 7.56.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Macintosh HD:Users:ianteo:Desktop:Screen Shot 2016-11-06 at 7.56.14 PM.png"/>
                    <pic:cNvPicPr>
                      <a:picLocks noChangeAspect="1" noChangeArrowheads="1"/>
                    </pic:cNvPicPr>
                  </pic:nvPicPr>
                  <pic:blipFill>
                    <a:blip r:embed="rId12">
                      <a:extLst>
                        <a:ext uri="{28A0092B-C50C-407E-A947-70E740481C1C}">
                          <a14:useLocalDpi xmlns:a14="http://schemas.microsoft.com/office/drawing/2010/main"/>
                        </a:ext>
                      </a:extLst>
                    </a:blip>
                    <a:srcRect/>
                    <a:stretch>
                      <a:fillRect/>
                    </a:stretch>
                  </pic:blipFill>
                  <pic:spPr bwMode="auto">
                    <a:xfrm>
                      <a:off x="0" y="0"/>
                      <a:ext cx="5372100" cy="3440152"/>
                    </a:xfrm>
                    <a:prstGeom prst="rect">
                      <a:avLst/>
                    </a:prstGeom>
                    <a:noFill/>
                    <a:ln>
                      <a:noFill/>
                    </a:ln>
                  </pic:spPr>
                </pic:pic>
              </a:graphicData>
            </a:graphic>
          </wp:inline>
        </w:drawing>
      </w:r>
    </w:p>
    <w:p w14:paraId="1B95D7AC" w14:textId="7F3321CE" w:rsidR="003571E5" w:rsidRDefault="003571E5" w:rsidP="00D71590">
      <w:pPr>
        <w:pStyle w:val="ListParagraph"/>
        <w:widowControl w:val="0"/>
        <w:tabs>
          <w:tab w:val="left" w:pos="221"/>
          <w:tab w:val="left" w:pos="720"/>
          <w:tab w:val="left" w:pos="1843"/>
        </w:tabs>
        <w:autoSpaceDE w:val="0"/>
        <w:autoSpaceDN w:val="0"/>
        <w:adjustRightInd w:val="0"/>
        <w:spacing w:line="276" w:lineRule="auto"/>
        <w:ind w:left="1134"/>
        <w:rPr>
          <w:rFonts w:ascii="Helvetica" w:hAnsi="Helvetica"/>
        </w:rPr>
      </w:pPr>
    </w:p>
    <w:p w14:paraId="5E7FA5AB" w14:textId="77777777" w:rsidR="0007045A" w:rsidRPr="003571E5" w:rsidRDefault="003571E5" w:rsidP="00D71590">
      <w:pPr>
        <w:widowControl w:val="0"/>
        <w:tabs>
          <w:tab w:val="left" w:pos="221"/>
          <w:tab w:val="left" w:pos="720"/>
        </w:tabs>
        <w:autoSpaceDE w:val="0"/>
        <w:autoSpaceDN w:val="0"/>
        <w:adjustRightInd w:val="0"/>
        <w:spacing w:line="276" w:lineRule="auto"/>
        <w:jc w:val="center"/>
        <w:rPr>
          <w:rFonts w:ascii="Helvetica" w:hAnsi="Helvetica"/>
        </w:rPr>
      </w:pPr>
      <w:r w:rsidRPr="003571E5">
        <w:rPr>
          <w:rFonts w:ascii="Helvetica" w:hAnsi="Helvetica"/>
        </w:rPr>
        <w:t xml:space="preserve">Figure 1: TasKitty </w:t>
      </w:r>
      <w:r>
        <w:rPr>
          <w:rFonts w:ascii="Helvetica" w:hAnsi="Helvetica"/>
        </w:rPr>
        <w:t>Welcome</w:t>
      </w:r>
      <w:r w:rsidRPr="003571E5">
        <w:rPr>
          <w:rFonts w:ascii="Helvetica" w:hAnsi="Helvetica"/>
        </w:rPr>
        <w:t xml:space="preserve"> Screen</w:t>
      </w:r>
    </w:p>
    <w:p w14:paraId="62037633" w14:textId="77777777" w:rsidR="003571E5" w:rsidRPr="00970C91" w:rsidRDefault="003571E5" w:rsidP="00D71590">
      <w:pPr>
        <w:widowControl w:val="0"/>
        <w:tabs>
          <w:tab w:val="left" w:pos="221"/>
          <w:tab w:val="left" w:pos="720"/>
        </w:tabs>
        <w:autoSpaceDE w:val="0"/>
        <w:autoSpaceDN w:val="0"/>
        <w:adjustRightInd w:val="0"/>
        <w:spacing w:line="276" w:lineRule="auto"/>
        <w:rPr>
          <w:rFonts w:ascii="Helvetica" w:hAnsi="Helvetica"/>
        </w:rPr>
      </w:pPr>
    </w:p>
    <w:p w14:paraId="39DA5DA4" w14:textId="4686572B" w:rsidR="0007045A" w:rsidRDefault="003571E5" w:rsidP="00D71590">
      <w:pPr>
        <w:pStyle w:val="ListParagraph"/>
        <w:widowControl w:val="0"/>
        <w:numPr>
          <w:ilvl w:val="0"/>
          <w:numId w:val="6"/>
        </w:numPr>
        <w:tabs>
          <w:tab w:val="left" w:pos="221"/>
          <w:tab w:val="left" w:pos="720"/>
        </w:tabs>
        <w:autoSpaceDE w:val="0"/>
        <w:autoSpaceDN w:val="0"/>
        <w:adjustRightInd w:val="0"/>
        <w:spacing w:line="276" w:lineRule="auto"/>
        <w:rPr>
          <w:rFonts w:ascii="Helvetica" w:hAnsi="Helvetica"/>
        </w:rPr>
      </w:pPr>
      <w:r>
        <w:rPr>
          <w:rFonts w:ascii="Helvetica" w:hAnsi="Helvetica"/>
        </w:rPr>
        <w:t xml:space="preserve">Type the command in the command box and press </w:t>
      </w:r>
      <w:r w:rsidRPr="009D1184">
        <w:rPr>
          <w:rFonts w:ascii="Helvetica" w:hAnsi="Helvetica"/>
          <w:b/>
        </w:rPr>
        <w:t>enter</w:t>
      </w:r>
      <w:r>
        <w:rPr>
          <w:rFonts w:ascii="Helvetica" w:hAnsi="Helvetica"/>
        </w:rPr>
        <w:t xml:space="preserve"> to execute it</w:t>
      </w:r>
    </w:p>
    <w:p w14:paraId="094731A0" w14:textId="129A0E6A" w:rsidR="003571E5" w:rsidRDefault="003571E5" w:rsidP="00D71590">
      <w:pPr>
        <w:pStyle w:val="ListParagraph"/>
        <w:widowControl w:val="0"/>
        <w:tabs>
          <w:tab w:val="left" w:pos="221"/>
          <w:tab w:val="left" w:pos="720"/>
        </w:tabs>
        <w:autoSpaceDE w:val="0"/>
        <w:autoSpaceDN w:val="0"/>
        <w:adjustRightInd w:val="0"/>
        <w:spacing w:line="276" w:lineRule="auto"/>
        <w:rPr>
          <w:rFonts w:ascii="Helvetica" w:hAnsi="Helvetica"/>
        </w:rPr>
      </w:pPr>
      <w:r>
        <w:rPr>
          <w:rFonts w:ascii="Helvetica" w:hAnsi="Helvetica"/>
        </w:rPr>
        <w:t xml:space="preserve">Eg. Typing </w:t>
      </w:r>
      <w:r w:rsidRPr="00AC7103">
        <w:rPr>
          <w:rFonts w:ascii="Courier" w:hAnsi="Courier"/>
          <w:color w:val="0000FF"/>
        </w:rPr>
        <w:t>help</w:t>
      </w:r>
      <w:r>
        <w:rPr>
          <w:rFonts w:ascii="Helvetica" w:hAnsi="Helvetica"/>
        </w:rPr>
        <w:t xml:space="preserve"> and pressing </w:t>
      </w:r>
      <w:r w:rsidRPr="009D1184">
        <w:rPr>
          <w:rFonts w:ascii="Helvetica" w:hAnsi="Helvetica"/>
          <w:b/>
        </w:rPr>
        <w:t>enter</w:t>
      </w:r>
      <w:r>
        <w:rPr>
          <w:rFonts w:ascii="Helvetica" w:hAnsi="Helvetica"/>
        </w:rPr>
        <w:t xml:space="preserve"> will open the help window</w:t>
      </w:r>
    </w:p>
    <w:p w14:paraId="4574033C" w14:textId="7B3452EB" w:rsidR="00970C91" w:rsidRPr="007C4588" w:rsidRDefault="00AC7103" w:rsidP="00D71590">
      <w:pPr>
        <w:widowControl w:val="0"/>
        <w:tabs>
          <w:tab w:val="left" w:pos="221"/>
          <w:tab w:val="left" w:pos="720"/>
        </w:tabs>
        <w:autoSpaceDE w:val="0"/>
        <w:autoSpaceDN w:val="0"/>
        <w:adjustRightInd w:val="0"/>
        <w:spacing w:line="276" w:lineRule="auto"/>
        <w:rPr>
          <w:rFonts w:ascii="Helvetica" w:hAnsi="Helvetica"/>
        </w:rPr>
      </w:pPr>
      <w:r>
        <w:rPr>
          <w:rFonts w:ascii="Helvetica" w:hAnsi="Helvetica"/>
        </w:rPr>
        <w:tab/>
      </w:r>
      <w:r w:rsidR="007C4588">
        <w:rPr>
          <w:noProof/>
        </w:rPr>
        <w:drawing>
          <wp:inline distT="0" distB="0" distL="0" distR="0" wp14:anchorId="1FBDC5D0" wp14:editId="4253B375">
            <wp:extent cx="5372100" cy="1010021"/>
            <wp:effectExtent l="0" t="0" r="0" b="6350"/>
            <wp:docPr id="147" name="Picture 147" descr="Macintosh HD:Users:ianteo:Desktop:QuickStartCallo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Macintosh HD:Users:ianteo:Desktop:QuickStartCallout2.png"/>
                    <pic:cNvPicPr>
                      <a:picLocks noChangeAspect="1" noChangeArrowheads="1"/>
                    </pic:cNvPicPr>
                  </pic:nvPicPr>
                  <pic:blipFill>
                    <a:blip r:embed="rId13">
                      <a:extLst>
                        <a:ext uri="{28A0092B-C50C-407E-A947-70E740481C1C}">
                          <a14:useLocalDpi xmlns:a14="http://schemas.microsoft.com/office/drawing/2010/main"/>
                        </a:ext>
                      </a:extLst>
                    </a:blip>
                    <a:srcRect/>
                    <a:stretch>
                      <a:fillRect/>
                    </a:stretch>
                  </pic:blipFill>
                  <pic:spPr bwMode="auto">
                    <a:xfrm>
                      <a:off x="0" y="0"/>
                      <a:ext cx="5372100" cy="1010021"/>
                    </a:xfrm>
                    <a:prstGeom prst="rect">
                      <a:avLst/>
                    </a:prstGeom>
                    <a:noFill/>
                    <a:ln>
                      <a:noFill/>
                    </a:ln>
                  </pic:spPr>
                </pic:pic>
              </a:graphicData>
            </a:graphic>
          </wp:inline>
        </w:drawing>
      </w:r>
    </w:p>
    <w:p w14:paraId="373CB68D" w14:textId="77777777" w:rsidR="007C4588" w:rsidRDefault="007C4588" w:rsidP="00D71590">
      <w:pPr>
        <w:pStyle w:val="ListParagraph"/>
        <w:widowControl w:val="0"/>
        <w:tabs>
          <w:tab w:val="left" w:pos="221"/>
          <w:tab w:val="left" w:pos="720"/>
        </w:tabs>
        <w:autoSpaceDE w:val="0"/>
        <w:autoSpaceDN w:val="0"/>
        <w:adjustRightInd w:val="0"/>
        <w:spacing w:line="276" w:lineRule="auto"/>
        <w:rPr>
          <w:rFonts w:ascii="Helvetica" w:hAnsi="Helvetica"/>
        </w:rPr>
      </w:pPr>
      <w:r>
        <w:rPr>
          <w:rFonts w:ascii="Helvetica" w:hAnsi="Helvetica"/>
        </w:rPr>
        <w:br w:type="page"/>
      </w:r>
    </w:p>
    <w:p w14:paraId="5125CCE2" w14:textId="6C8EA429" w:rsidR="003571E5" w:rsidRDefault="003571E5" w:rsidP="00D71590">
      <w:pPr>
        <w:pStyle w:val="ListParagraph"/>
        <w:widowControl w:val="0"/>
        <w:numPr>
          <w:ilvl w:val="0"/>
          <w:numId w:val="6"/>
        </w:numPr>
        <w:tabs>
          <w:tab w:val="left" w:pos="221"/>
          <w:tab w:val="left" w:pos="720"/>
        </w:tabs>
        <w:autoSpaceDE w:val="0"/>
        <w:autoSpaceDN w:val="0"/>
        <w:adjustRightInd w:val="0"/>
        <w:spacing w:line="276" w:lineRule="auto"/>
        <w:rPr>
          <w:rFonts w:ascii="Helvetica" w:hAnsi="Helvetica"/>
        </w:rPr>
      </w:pPr>
      <w:r>
        <w:rPr>
          <w:rFonts w:ascii="Helvetica" w:hAnsi="Helvetica"/>
        </w:rPr>
        <w:t>Some example commands you can try:</w:t>
      </w:r>
    </w:p>
    <w:p w14:paraId="3231D6B7" w14:textId="35FCE75C" w:rsidR="003571E5" w:rsidRPr="0081216E" w:rsidRDefault="003571E5" w:rsidP="00D71590">
      <w:pPr>
        <w:pStyle w:val="ListParagraph"/>
        <w:widowControl w:val="0"/>
        <w:numPr>
          <w:ilvl w:val="1"/>
          <w:numId w:val="9"/>
        </w:numPr>
        <w:tabs>
          <w:tab w:val="left" w:pos="221"/>
          <w:tab w:val="left" w:pos="720"/>
        </w:tabs>
        <w:autoSpaceDE w:val="0"/>
        <w:autoSpaceDN w:val="0"/>
        <w:adjustRightInd w:val="0"/>
        <w:spacing w:line="276" w:lineRule="auto"/>
        <w:rPr>
          <w:rFonts w:ascii="Helvetica" w:hAnsi="Helvetica"/>
        </w:rPr>
      </w:pPr>
      <w:r w:rsidRPr="00AC7103">
        <w:rPr>
          <w:rFonts w:ascii="Courier" w:hAnsi="Courier"/>
          <w:color w:val="0000FF"/>
        </w:rPr>
        <w:t>add</w:t>
      </w:r>
      <w:r w:rsidRPr="00AC7103">
        <w:rPr>
          <w:rFonts w:ascii="Courier" w:hAnsi="Courier"/>
        </w:rPr>
        <w:t xml:space="preserve"> read book</w:t>
      </w:r>
      <w:r w:rsidR="005D2B13">
        <w:rPr>
          <w:rFonts w:ascii="Helvetica" w:hAnsi="Helvetica"/>
        </w:rPr>
        <w:t xml:space="preserve"> -</w:t>
      </w:r>
      <w:r w:rsidRPr="0081216E">
        <w:rPr>
          <w:rFonts w:ascii="Helvetica" w:hAnsi="Helvetica"/>
        </w:rPr>
        <w:t xml:space="preserve"> adds a new task named read book</w:t>
      </w:r>
    </w:p>
    <w:p w14:paraId="3D06F170" w14:textId="57411DFB" w:rsidR="003571E5" w:rsidRDefault="003571E5" w:rsidP="00D71590">
      <w:pPr>
        <w:pStyle w:val="ListParagraph"/>
        <w:widowControl w:val="0"/>
        <w:numPr>
          <w:ilvl w:val="1"/>
          <w:numId w:val="9"/>
        </w:numPr>
        <w:tabs>
          <w:tab w:val="left" w:pos="221"/>
          <w:tab w:val="left" w:pos="720"/>
        </w:tabs>
        <w:autoSpaceDE w:val="0"/>
        <w:autoSpaceDN w:val="0"/>
        <w:adjustRightInd w:val="0"/>
        <w:spacing w:line="276" w:lineRule="auto"/>
        <w:rPr>
          <w:rFonts w:ascii="Helvetica" w:hAnsi="Helvetica"/>
        </w:rPr>
      </w:pPr>
      <w:r w:rsidRPr="00AC7103">
        <w:rPr>
          <w:rFonts w:ascii="Courier" w:hAnsi="Courier"/>
          <w:color w:val="0000FF"/>
        </w:rPr>
        <w:t>add</w:t>
      </w:r>
      <w:r w:rsidR="0081216E" w:rsidRPr="00AC7103">
        <w:rPr>
          <w:rFonts w:ascii="Courier" w:hAnsi="Courier"/>
        </w:rPr>
        <w:t xml:space="preserve"> business proposal 17 nov 2pm</w:t>
      </w:r>
      <w:r w:rsidR="005D2B13">
        <w:rPr>
          <w:rFonts w:ascii="Helvetica" w:hAnsi="Helvetica"/>
        </w:rPr>
        <w:t xml:space="preserve"> -</w:t>
      </w:r>
      <w:r>
        <w:rPr>
          <w:rFonts w:ascii="Helvetica" w:hAnsi="Helvetica"/>
        </w:rPr>
        <w:t xml:space="preserve"> </w:t>
      </w:r>
      <w:r w:rsidR="0081216E">
        <w:rPr>
          <w:rFonts w:ascii="Helvetica" w:hAnsi="Helvetica"/>
        </w:rPr>
        <w:t>adds a new task that has the deadline 02:00pm, 17 Nov</w:t>
      </w:r>
    </w:p>
    <w:p w14:paraId="4E69300D" w14:textId="3486D5F8" w:rsidR="0081216E" w:rsidRDefault="0081216E" w:rsidP="00D71590">
      <w:pPr>
        <w:pStyle w:val="ListParagraph"/>
        <w:widowControl w:val="0"/>
        <w:numPr>
          <w:ilvl w:val="1"/>
          <w:numId w:val="9"/>
        </w:numPr>
        <w:tabs>
          <w:tab w:val="left" w:pos="221"/>
          <w:tab w:val="left" w:pos="720"/>
        </w:tabs>
        <w:autoSpaceDE w:val="0"/>
        <w:autoSpaceDN w:val="0"/>
        <w:adjustRightInd w:val="0"/>
        <w:spacing w:line="276" w:lineRule="auto"/>
        <w:rPr>
          <w:rFonts w:ascii="Helvetica" w:hAnsi="Helvetica"/>
        </w:rPr>
      </w:pPr>
      <w:r w:rsidRPr="00AC7103">
        <w:rPr>
          <w:rFonts w:ascii="Courier" w:hAnsi="Courier"/>
          <w:color w:val="0000FF"/>
        </w:rPr>
        <w:t>view</w:t>
      </w:r>
      <w:r w:rsidR="005D2B13">
        <w:rPr>
          <w:rFonts w:ascii="Helvetica" w:hAnsi="Helvetica"/>
        </w:rPr>
        <w:t xml:space="preserve"> -</w:t>
      </w:r>
      <w:r>
        <w:rPr>
          <w:rFonts w:ascii="Helvetica" w:hAnsi="Helvetica"/>
        </w:rPr>
        <w:t xml:space="preserve"> lists all upcoming and uncompleted tasks</w:t>
      </w:r>
    </w:p>
    <w:p w14:paraId="34653ED0" w14:textId="1C0600D8" w:rsidR="0081216E" w:rsidRDefault="0081216E" w:rsidP="00D71590">
      <w:pPr>
        <w:pStyle w:val="ListParagraph"/>
        <w:widowControl w:val="0"/>
        <w:numPr>
          <w:ilvl w:val="1"/>
          <w:numId w:val="9"/>
        </w:numPr>
        <w:tabs>
          <w:tab w:val="left" w:pos="221"/>
          <w:tab w:val="left" w:pos="720"/>
        </w:tabs>
        <w:autoSpaceDE w:val="0"/>
        <w:autoSpaceDN w:val="0"/>
        <w:adjustRightInd w:val="0"/>
        <w:spacing w:line="276" w:lineRule="auto"/>
        <w:rPr>
          <w:rFonts w:ascii="Helvetica" w:hAnsi="Helvetica"/>
        </w:rPr>
      </w:pPr>
      <w:r w:rsidRPr="00AC7103">
        <w:rPr>
          <w:rFonts w:ascii="Courier" w:hAnsi="Courier"/>
          <w:color w:val="0000FF"/>
        </w:rPr>
        <w:t>view</w:t>
      </w:r>
      <w:r w:rsidRPr="00AC7103">
        <w:rPr>
          <w:rFonts w:ascii="Courier" w:hAnsi="Courier"/>
        </w:rPr>
        <w:t xml:space="preserve"> 1 jan</w:t>
      </w:r>
      <w:r w:rsidR="005D2B13">
        <w:rPr>
          <w:rFonts w:ascii="Helvetica" w:hAnsi="Helvetica"/>
        </w:rPr>
        <w:t xml:space="preserve"> -</w:t>
      </w:r>
      <w:r>
        <w:rPr>
          <w:rFonts w:ascii="Helvetica" w:hAnsi="Helvetica"/>
        </w:rPr>
        <w:t xml:space="preserve"> lists all tasks for the specified date</w:t>
      </w:r>
    </w:p>
    <w:p w14:paraId="2B276E1B" w14:textId="1D24DC0D" w:rsidR="0081216E" w:rsidRDefault="0081216E" w:rsidP="00D71590">
      <w:pPr>
        <w:pStyle w:val="ListParagraph"/>
        <w:widowControl w:val="0"/>
        <w:numPr>
          <w:ilvl w:val="1"/>
          <w:numId w:val="9"/>
        </w:numPr>
        <w:tabs>
          <w:tab w:val="left" w:pos="221"/>
          <w:tab w:val="left" w:pos="720"/>
        </w:tabs>
        <w:autoSpaceDE w:val="0"/>
        <w:autoSpaceDN w:val="0"/>
        <w:adjustRightInd w:val="0"/>
        <w:spacing w:line="276" w:lineRule="auto"/>
        <w:rPr>
          <w:rFonts w:ascii="Helvetica" w:hAnsi="Helvetica"/>
        </w:rPr>
      </w:pPr>
      <w:r w:rsidRPr="00AC7103">
        <w:rPr>
          <w:rFonts w:ascii="Courier" w:hAnsi="Courier"/>
          <w:color w:val="0000FF"/>
        </w:rPr>
        <w:t>delete</w:t>
      </w:r>
      <w:r w:rsidRPr="00AC7103">
        <w:rPr>
          <w:rFonts w:ascii="Courier" w:hAnsi="Courier"/>
        </w:rPr>
        <w:t xml:space="preserve"> d1</w:t>
      </w:r>
      <w:r w:rsidR="005D2B13">
        <w:rPr>
          <w:rFonts w:ascii="Helvetica" w:hAnsi="Helvetica"/>
        </w:rPr>
        <w:t xml:space="preserve"> -</w:t>
      </w:r>
      <w:r>
        <w:rPr>
          <w:rFonts w:ascii="Helvetica" w:hAnsi="Helvetica"/>
        </w:rPr>
        <w:t xml:space="preserve"> deletes the 1</w:t>
      </w:r>
      <w:r w:rsidRPr="0081216E">
        <w:rPr>
          <w:rFonts w:ascii="Helvetica" w:hAnsi="Helvetica"/>
          <w:vertAlign w:val="superscript"/>
        </w:rPr>
        <w:t>st</w:t>
      </w:r>
      <w:r>
        <w:rPr>
          <w:rFonts w:ascii="Helvetica" w:hAnsi="Helvetica"/>
        </w:rPr>
        <w:t xml:space="preserve"> task shown in the current list of deadline tasks</w:t>
      </w:r>
    </w:p>
    <w:p w14:paraId="22B7D2A9" w14:textId="584501C0" w:rsidR="0007045A" w:rsidRDefault="0081216E" w:rsidP="00D71590">
      <w:pPr>
        <w:pStyle w:val="ListParagraph"/>
        <w:widowControl w:val="0"/>
        <w:numPr>
          <w:ilvl w:val="1"/>
          <w:numId w:val="9"/>
        </w:numPr>
        <w:tabs>
          <w:tab w:val="left" w:pos="221"/>
          <w:tab w:val="left" w:pos="720"/>
        </w:tabs>
        <w:autoSpaceDE w:val="0"/>
        <w:autoSpaceDN w:val="0"/>
        <w:adjustRightInd w:val="0"/>
        <w:spacing w:line="276" w:lineRule="auto"/>
        <w:rPr>
          <w:rFonts w:ascii="Helvetica" w:hAnsi="Helvetica"/>
        </w:rPr>
      </w:pPr>
      <w:r w:rsidRPr="00AC7103">
        <w:rPr>
          <w:rFonts w:ascii="Courier" w:hAnsi="Courier"/>
          <w:color w:val="0000FF"/>
        </w:rPr>
        <w:t>exit</w:t>
      </w:r>
      <w:r w:rsidR="005D2B13">
        <w:rPr>
          <w:rFonts w:ascii="Helvetica" w:hAnsi="Helvetica"/>
        </w:rPr>
        <w:t xml:space="preserve"> - </w:t>
      </w:r>
      <w:r>
        <w:rPr>
          <w:rFonts w:ascii="Helvetica" w:hAnsi="Helvetica"/>
        </w:rPr>
        <w:t>exits the program</w:t>
      </w:r>
    </w:p>
    <w:p w14:paraId="62BA1F7B" w14:textId="2BB43D01" w:rsidR="00970C91" w:rsidRDefault="00970C91" w:rsidP="00D71590">
      <w:pPr>
        <w:pStyle w:val="ListParagraph"/>
        <w:widowControl w:val="0"/>
        <w:numPr>
          <w:ilvl w:val="0"/>
          <w:numId w:val="6"/>
        </w:numPr>
        <w:tabs>
          <w:tab w:val="left" w:pos="221"/>
          <w:tab w:val="left" w:pos="720"/>
        </w:tabs>
        <w:autoSpaceDE w:val="0"/>
        <w:autoSpaceDN w:val="0"/>
        <w:adjustRightInd w:val="0"/>
        <w:spacing w:line="276" w:lineRule="auto"/>
        <w:rPr>
          <w:rFonts w:ascii="Helvetica" w:hAnsi="Helvetica"/>
        </w:rPr>
      </w:pPr>
      <w:r>
        <w:rPr>
          <w:rFonts w:ascii="Helvetica" w:hAnsi="Helvetica"/>
        </w:rPr>
        <w:t>Refer to the Features section below for details of each command.</w:t>
      </w:r>
    </w:p>
    <w:p w14:paraId="298E8192" w14:textId="77777777" w:rsidR="007C4588" w:rsidRPr="007C4588" w:rsidRDefault="007C4588" w:rsidP="00D71590">
      <w:pPr>
        <w:widowControl w:val="0"/>
        <w:tabs>
          <w:tab w:val="left" w:pos="221"/>
          <w:tab w:val="left" w:pos="720"/>
        </w:tabs>
        <w:autoSpaceDE w:val="0"/>
        <w:autoSpaceDN w:val="0"/>
        <w:adjustRightInd w:val="0"/>
        <w:spacing w:line="276" w:lineRule="auto"/>
        <w:rPr>
          <w:rFonts w:ascii="Helvetica" w:hAnsi="Helvetica"/>
        </w:rPr>
      </w:pPr>
    </w:p>
    <w:p w14:paraId="5FC70131" w14:textId="709A8E26" w:rsidR="00A87D0B" w:rsidRPr="00A87D0B" w:rsidRDefault="00970C91" w:rsidP="00A87D0B">
      <w:pPr>
        <w:pStyle w:val="Heading2"/>
        <w:pBdr>
          <w:bottom w:val="single" w:sz="6" w:space="0" w:color="CCCCCC"/>
        </w:pBdr>
        <w:shd w:val="clear" w:color="auto" w:fill="FFFFFF"/>
        <w:tabs>
          <w:tab w:val="left" w:pos="221"/>
        </w:tabs>
        <w:spacing w:before="300" w:beforeAutospacing="0" w:after="150" w:afterAutospacing="0"/>
        <w:rPr>
          <w:rFonts w:ascii="Helvetica" w:eastAsia="Times New Roman" w:hAnsi="Helvetica" w:cs="Times New Roman"/>
          <w:color w:val="000000"/>
        </w:rPr>
      </w:pPr>
      <w:r>
        <w:rPr>
          <w:rFonts w:ascii="Helvetica" w:eastAsia="Times New Roman" w:hAnsi="Helvetica" w:cs="Times New Roman"/>
          <w:color w:val="000000"/>
        </w:rPr>
        <w:t>Features</w:t>
      </w:r>
    </w:p>
    <w:p w14:paraId="3EF4295D" w14:textId="5AC37721" w:rsidR="00A87D0B" w:rsidRDefault="00A87D0B" w:rsidP="00D71590">
      <w:pPr>
        <w:tabs>
          <w:tab w:val="left" w:pos="221"/>
        </w:tabs>
        <w:spacing w:line="276" w:lineRule="auto"/>
        <w:rPr>
          <w:rFonts w:ascii="Helvetica" w:hAnsi="Helvetica"/>
          <w:b/>
          <w:sz w:val="28"/>
        </w:rPr>
      </w:pPr>
      <w:r>
        <w:rPr>
          <w:rFonts w:ascii="Helvetica" w:hAnsi="Helvetica"/>
          <w:b/>
          <w:sz w:val="28"/>
        </w:rPr>
        <w:tab/>
      </w:r>
      <w:r>
        <w:rPr>
          <w:rFonts w:ascii="Helvetica" w:hAnsi="Helvetica"/>
          <w:b/>
          <w:noProof/>
          <w:sz w:val="28"/>
        </w:rPr>
        <w:drawing>
          <wp:inline distT="0" distB="0" distL="0" distR="0" wp14:anchorId="491519A0" wp14:editId="1A55597B">
            <wp:extent cx="5372100" cy="1011030"/>
            <wp:effectExtent l="0" t="0" r="0" b="5080"/>
            <wp:docPr id="154" name="Picture 154" descr="Macintosh HD:Users:ianteo:Desktop:FeaturesCall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Macintosh HD:Users:ianteo:Desktop:FeaturesCallout.png"/>
                    <pic:cNvPicPr>
                      <a:picLocks noChangeAspect="1" noChangeArrowheads="1"/>
                    </pic:cNvPicPr>
                  </pic:nvPicPr>
                  <pic:blipFill>
                    <a:blip r:embed="rId14">
                      <a:extLst>
                        <a:ext uri="{28A0092B-C50C-407E-A947-70E740481C1C}">
                          <a14:useLocalDpi xmlns:a14="http://schemas.microsoft.com/office/drawing/2010/main"/>
                        </a:ext>
                      </a:extLst>
                    </a:blip>
                    <a:srcRect/>
                    <a:stretch>
                      <a:fillRect/>
                    </a:stretch>
                  </pic:blipFill>
                  <pic:spPr bwMode="auto">
                    <a:xfrm>
                      <a:off x="0" y="0"/>
                      <a:ext cx="5372100" cy="1011030"/>
                    </a:xfrm>
                    <a:prstGeom prst="rect">
                      <a:avLst/>
                    </a:prstGeom>
                    <a:noFill/>
                    <a:ln>
                      <a:noFill/>
                    </a:ln>
                  </pic:spPr>
                </pic:pic>
              </a:graphicData>
            </a:graphic>
          </wp:inline>
        </w:drawing>
      </w:r>
    </w:p>
    <w:p w14:paraId="37E3B645" w14:textId="77777777" w:rsidR="00A87D0B" w:rsidRDefault="00A87D0B" w:rsidP="00D71590">
      <w:pPr>
        <w:tabs>
          <w:tab w:val="left" w:pos="221"/>
        </w:tabs>
        <w:spacing w:line="276" w:lineRule="auto"/>
        <w:rPr>
          <w:rFonts w:ascii="Helvetica" w:hAnsi="Helvetica"/>
          <w:b/>
          <w:sz w:val="28"/>
        </w:rPr>
      </w:pPr>
    </w:p>
    <w:p w14:paraId="4331ED55" w14:textId="2718D2DD" w:rsidR="0091287F" w:rsidRDefault="004855BA" w:rsidP="00D71590">
      <w:pPr>
        <w:tabs>
          <w:tab w:val="left" w:pos="221"/>
        </w:tabs>
        <w:spacing w:line="276" w:lineRule="auto"/>
        <w:rPr>
          <w:rFonts w:ascii="Helvetica" w:hAnsi="Helvetica"/>
          <w:b/>
          <w:color w:val="0000FF"/>
          <w:sz w:val="28"/>
        </w:rPr>
      </w:pPr>
      <w:r>
        <w:rPr>
          <w:rFonts w:ascii="Helvetica" w:hAnsi="Helvetica"/>
          <w:b/>
          <w:sz w:val="28"/>
        </w:rPr>
        <w:t>Help</w:t>
      </w:r>
      <w:r w:rsidR="00970C91" w:rsidRPr="00970C91">
        <w:rPr>
          <w:rFonts w:ascii="Helvetica" w:hAnsi="Helvetica"/>
          <w:b/>
          <w:sz w:val="28"/>
        </w:rPr>
        <w:t xml:space="preserve">: </w:t>
      </w:r>
      <w:r w:rsidR="00970C91" w:rsidRPr="005D2B13">
        <w:rPr>
          <w:rFonts w:ascii="Courier" w:hAnsi="Courier"/>
          <w:b/>
          <w:color w:val="0000FF"/>
          <w:sz w:val="28"/>
        </w:rPr>
        <w:t>help</w:t>
      </w:r>
    </w:p>
    <w:p w14:paraId="2B6DB04C" w14:textId="6C940E47" w:rsidR="00970C91" w:rsidRDefault="00970C91" w:rsidP="00D71590">
      <w:pPr>
        <w:tabs>
          <w:tab w:val="left" w:pos="221"/>
        </w:tabs>
        <w:spacing w:line="276" w:lineRule="auto"/>
        <w:rPr>
          <w:rFonts w:ascii="Helvetica" w:hAnsi="Helvetica"/>
        </w:rPr>
      </w:pPr>
      <w:r>
        <w:rPr>
          <w:rFonts w:ascii="Helvetica" w:hAnsi="Helvetica"/>
        </w:rPr>
        <w:t>Format:</w:t>
      </w:r>
      <w:r w:rsidRPr="00A552A0">
        <w:rPr>
          <w:rFonts w:ascii="Courier" w:hAnsi="Courier"/>
        </w:rPr>
        <w:t xml:space="preserve"> </w:t>
      </w:r>
      <w:r w:rsidRPr="005D2B13">
        <w:rPr>
          <w:rFonts w:ascii="Courier" w:hAnsi="Courier"/>
        </w:rPr>
        <w:t>help</w:t>
      </w:r>
    </w:p>
    <w:p w14:paraId="2A11165F" w14:textId="75FD7877" w:rsidR="00970C91" w:rsidRDefault="00970C91" w:rsidP="00D71590">
      <w:pPr>
        <w:tabs>
          <w:tab w:val="left" w:pos="221"/>
        </w:tabs>
        <w:spacing w:line="276" w:lineRule="auto"/>
        <w:rPr>
          <w:rFonts w:ascii="Helvetica" w:hAnsi="Helvetica"/>
        </w:rPr>
      </w:pPr>
      <w:r>
        <w:rPr>
          <w:rFonts w:ascii="Helvetica" w:hAnsi="Helvetica"/>
        </w:rPr>
        <w:t>Shortcut key: F1</w:t>
      </w:r>
    </w:p>
    <w:p w14:paraId="06F4BCD9" w14:textId="77777777" w:rsidR="00970C91" w:rsidRDefault="00970C91" w:rsidP="00D71590">
      <w:pPr>
        <w:tabs>
          <w:tab w:val="left" w:pos="221"/>
        </w:tabs>
        <w:spacing w:line="276" w:lineRule="auto"/>
        <w:rPr>
          <w:rFonts w:ascii="Helvetica" w:hAnsi="Helvetica"/>
        </w:rPr>
      </w:pPr>
    </w:p>
    <w:p w14:paraId="180370CF" w14:textId="67546B80" w:rsidR="00970C91" w:rsidRDefault="00970C91" w:rsidP="00D71590">
      <w:pPr>
        <w:tabs>
          <w:tab w:val="left" w:pos="221"/>
        </w:tabs>
        <w:spacing w:line="276" w:lineRule="auto"/>
        <w:rPr>
          <w:rFonts w:ascii="Helvetica" w:hAnsi="Helvetica"/>
        </w:rPr>
      </w:pPr>
      <w:r>
        <w:rPr>
          <w:rFonts w:ascii="Helvetica" w:hAnsi="Helvetica"/>
        </w:rPr>
        <w:t>A pop-up window displaying the command summary will be shown.</w:t>
      </w:r>
    </w:p>
    <w:p w14:paraId="13CE2B00" w14:textId="5E272A20" w:rsidR="00970C91" w:rsidRDefault="00D71590" w:rsidP="00D71590">
      <w:pPr>
        <w:tabs>
          <w:tab w:val="left" w:pos="221"/>
        </w:tabs>
        <w:spacing w:line="276" w:lineRule="auto"/>
        <w:rPr>
          <w:rFonts w:ascii="Helvetica" w:hAnsi="Helvetica"/>
        </w:rPr>
      </w:pPr>
      <w:r>
        <w:rPr>
          <w:rFonts w:ascii="Helvetica" w:hAnsi="Helvetica"/>
        </w:rPr>
        <w:tab/>
      </w:r>
      <w:r w:rsidR="00970C91">
        <w:rPr>
          <w:rFonts w:ascii="Helvetica" w:hAnsi="Helvetica" w:cs="Helvetica"/>
          <w:noProof/>
        </w:rPr>
        <w:drawing>
          <wp:inline distT="0" distB="0" distL="0" distR="0" wp14:anchorId="02D18826" wp14:editId="6317D3C8">
            <wp:extent cx="5402721" cy="2726871"/>
            <wp:effectExtent l="0" t="0" r="762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5" cstate="print">
                      <a:extLst>
                        <a:ext uri="{28A0092B-C50C-407E-A947-70E740481C1C}">
                          <a14:useLocalDpi xmlns:a14="http://schemas.microsoft.com/office/drawing/2010/main"/>
                        </a:ext>
                      </a:extLst>
                    </a:blip>
                    <a:srcRect/>
                    <a:stretch>
                      <a:fillRect/>
                    </a:stretch>
                  </pic:blipFill>
                  <pic:spPr bwMode="auto">
                    <a:xfrm>
                      <a:off x="0" y="0"/>
                      <a:ext cx="5403422" cy="2727225"/>
                    </a:xfrm>
                    <a:prstGeom prst="rect">
                      <a:avLst/>
                    </a:prstGeom>
                    <a:noFill/>
                    <a:ln>
                      <a:noFill/>
                    </a:ln>
                  </pic:spPr>
                </pic:pic>
              </a:graphicData>
            </a:graphic>
          </wp:inline>
        </w:drawing>
      </w:r>
    </w:p>
    <w:p w14:paraId="39948D38" w14:textId="649FF195" w:rsidR="00D71590" w:rsidRPr="003571E5" w:rsidRDefault="00D71590" w:rsidP="00D71590">
      <w:pPr>
        <w:widowControl w:val="0"/>
        <w:tabs>
          <w:tab w:val="left" w:pos="221"/>
          <w:tab w:val="left" w:pos="720"/>
        </w:tabs>
        <w:autoSpaceDE w:val="0"/>
        <w:autoSpaceDN w:val="0"/>
        <w:adjustRightInd w:val="0"/>
        <w:spacing w:line="276" w:lineRule="auto"/>
        <w:jc w:val="center"/>
        <w:rPr>
          <w:rFonts w:ascii="Helvetica" w:hAnsi="Helvetica"/>
        </w:rPr>
      </w:pPr>
      <w:r>
        <w:rPr>
          <w:rFonts w:ascii="Helvetica" w:hAnsi="Helvetica"/>
        </w:rPr>
        <w:t>Figure 2</w:t>
      </w:r>
      <w:r w:rsidRPr="003571E5">
        <w:rPr>
          <w:rFonts w:ascii="Helvetica" w:hAnsi="Helvetica"/>
        </w:rPr>
        <w:t xml:space="preserve">: </w:t>
      </w:r>
      <w:r>
        <w:rPr>
          <w:rFonts w:ascii="Helvetica" w:hAnsi="Helvetica"/>
        </w:rPr>
        <w:t>Help Window</w:t>
      </w:r>
    </w:p>
    <w:p w14:paraId="6841A645" w14:textId="77777777" w:rsidR="00D71590" w:rsidRDefault="00D71590" w:rsidP="00D71590">
      <w:pPr>
        <w:tabs>
          <w:tab w:val="left" w:pos="221"/>
        </w:tabs>
        <w:spacing w:line="276" w:lineRule="auto"/>
        <w:rPr>
          <w:rFonts w:ascii="Helvetica" w:hAnsi="Helvetica"/>
        </w:rPr>
      </w:pPr>
    </w:p>
    <w:p w14:paraId="33B3DF63" w14:textId="006C23A5" w:rsidR="007C4588" w:rsidRDefault="007C4588" w:rsidP="00D71590">
      <w:pPr>
        <w:tabs>
          <w:tab w:val="left" w:pos="221"/>
        </w:tabs>
        <w:spacing w:line="276" w:lineRule="auto"/>
        <w:rPr>
          <w:rFonts w:ascii="Helvetica" w:hAnsi="Helvetica"/>
        </w:rPr>
      </w:pPr>
      <w:r>
        <w:rPr>
          <w:rFonts w:ascii="Helvetica" w:hAnsi="Helvetica"/>
        </w:rPr>
        <w:br w:type="page"/>
      </w:r>
    </w:p>
    <w:p w14:paraId="4FA030B4" w14:textId="77777777" w:rsidR="00970C91" w:rsidRDefault="00970C91" w:rsidP="00D71590">
      <w:pPr>
        <w:tabs>
          <w:tab w:val="left" w:pos="221"/>
        </w:tabs>
        <w:spacing w:line="276" w:lineRule="auto"/>
        <w:rPr>
          <w:rFonts w:ascii="Helvetica" w:hAnsi="Helvetica"/>
        </w:rPr>
      </w:pPr>
    </w:p>
    <w:p w14:paraId="168DBB0D" w14:textId="780B8696" w:rsidR="00970C91" w:rsidRPr="00112991" w:rsidRDefault="00970C91" w:rsidP="00D71590">
      <w:pPr>
        <w:tabs>
          <w:tab w:val="left" w:pos="221"/>
        </w:tabs>
        <w:spacing w:line="276" w:lineRule="auto"/>
        <w:rPr>
          <w:rFonts w:ascii="Helvetica" w:hAnsi="Helvetica"/>
          <w:b/>
          <w:sz w:val="28"/>
        </w:rPr>
      </w:pPr>
      <w:r w:rsidRPr="00112991">
        <w:rPr>
          <w:rFonts w:ascii="Helvetica" w:hAnsi="Helvetica"/>
          <w:b/>
          <w:sz w:val="28"/>
        </w:rPr>
        <w:t xml:space="preserve">View Upcoming Tasks: </w:t>
      </w:r>
      <w:r w:rsidRPr="005D2B13">
        <w:rPr>
          <w:rFonts w:ascii="Courier" w:hAnsi="Courier"/>
          <w:b/>
          <w:color w:val="0000FF"/>
          <w:sz w:val="28"/>
        </w:rPr>
        <w:t>view</w:t>
      </w:r>
    </w:p>
    <w:p w14:paraId="3E632E92" w14:textId="270C0497" w:rsidR="00970C91" w:rsidRDefault="00970C91" w:rsidP="00D71590">
      <w:pPr>
        <w:tabs>
          <w:tab w:val="left" w:pos="221"/>
        </w:tabs>
        <w:spacing w:line="276" w:lineRule="auto"/>
        <w:rPr>
          <w:rFonts w:ascii="Helvetica" w:hAnsi="Helvetica"/>
        </w:rPr>
      </w:pPr>
      <w:r>
        <w:rPr>
          <w:rFonts w:ascii="Helvetica" w:hAnsi="Helvetica"/>
        </w:rPr>
        <w:t>Format:</w:t>
      </w:r>
      <w:r w:rsidRPr="00A552A0">
        <w:rPr>
          <w:rFonts w:ascii="Courier" w:hAnsi="Courier"/>
        </w:rPr>
        <w:t xml:space="preserve"> </w:t>
      </w:r>
      <w:r w:rsidRPr="005D2B13">
        <w:rPr>
          <w:rFonts w:ascii="Courier" w:hAnsi="Courier"/>
        </w:rPr>
        <w:t>view</w:t>
      </w:r>
    </w:p>
    <w:p w14:paraId="7DFE7CF0" w14:textId="1318E302" w:rsidR="00970C91" w:rsidRDefault="00970C91" w:rsidP="00D71590">
      <w:pPr>
        <w:tabs>
          <w:tab w:val="left" w:pos="221"/>
        </w:tabs>
        <w:spacing w:line="276" w:lineRule="auto"/>
        <w:rPr>
          <w:rFonts w:ascii="Helvetica" w:hAnsi="Helvetica"/>
        </w:rPr>
      </w:pPr>
      <w:r>
        <w:rPr>
          <w:rFonts w:ascii="Helvetica" w:hAnsi="Helvetica"/>
        </w:rPr>
        <w:t>Shortcut Key: Ctrl + Shift + T</w:t>
      </w:r>
    </w:p>
    <w:p w14:paraId="343992C3" w14:textId="77777777" w:rsidR="00112991" w:rsidRDefault="00112991" w:rsidP="00D71590">
      <w:pPr>
        <w:tabs>
          <w:tab w:val="left" w:pos="221"/>
        </w:tabs>
        <w:spacing w:line="276" w:lineRule="auto"/>
        <w:rPr>
          <w:rFonts w:ascii="Helvetica" w:hAnsi="Helvetica"/>
        </w:rPr>
      </w:pPr>
    </w:p>
    <w:p w14:paraId="564D8C48" w14:textId="32774DFD" w:rsidR="00970C91" w:rsidRDefault="00970C91" w:rsidP="00D71590">
      <w:pPr>
        <w:tabs>
          <w:tab w:val="left" w:pos="221"/>
        </w:tabs>
        <w:spacing w:line="276" w:lineRule="auto"/>
        <w:rPr>
          <w:rFonts w:ascii="Helvetica" w:hAnsi="Helvetica"/>
        </w:rPr>
      </w:pPr>
      <w:r>
        <w:rPr>
          <w:rFonts w:ascii="Helvetica" w:hAnsi="Helvetica"/>
        </w:rPr>
        <w:t>Lists all upcoming and uncompleted tasks</w:t>
      </w:r>
      <w:r w:rsidR="004855BA">
        <w:rPr>
          <w:rFonts w:ascii="Helvetica" w:hAnsi="Helvetica"/>
        </w:rPr>
        <w:t>.</w:t>
      </w:r>
    </w:p>
    <w:p w14:paraId="1B820F8E" w14:textId="1F88049D" w:rsidR="00112991" w:rsidRDefault="00D71590" w:rsidP="00D71590">
      <w:pPr>
        <w:tabs>
          <w:tab w:val="left" w:pos="221"/>
        </w:tabs>
        <w:spacing w:line="276" w:lineRule="auto"/>
        <w:rPr>
          <w:rFonts w:ascii="Helvetica" w:hAnsi="Helvetica"/>
        </w:rPr>
      </w:pPr>
      <w:r>
        <w:rPr>
          <w:rFonts w:ascii="Helvetica" w:hAnsi="Helvetica"/>
        </w:rPr>
        <w:tab/>
      </w:r>
      <w:r w:rsidR="007C4588">
        <w:rPr>
          <w:rFonts w:ascii="Helvetica" w:hAnsi="Helvetica"/>
          <w:noProof/>
        </w:rPr>
        <w:drawing>
          <wp:inline distT="0" distB="0" distL="0" distR="0" wp14:anchorId="278DB729" wp14:editId="76C63F91">
            <wp:extent cx="5372100" cy="1162356"/>
            <wp:effectExtent l="0" t="0" r="0" b="6350"/>
            <wp:docPr id="149" name="Picture 149" descr="Macintosh HD:Users:ianteo:Desktop:ViewCall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Macintosh HD:Users:ianteo:Desktop:ViewCallout.png"/>
                    <pic:cNvPicPr>
                      <a:picLocks noChangeAspect="1" noChangeArrowheads="1"/>
                    </pic:cNvPicPr>
                  </pic:nvPicPr>
                  <pic:blipFill>
                    <a:blip r:embed="rId16">
                      <a:extLst>
                        <a:ext uri="{28A0092B-C50C-407E-A947-70E740481C1C}">
                          <a14:useLocalDpi xmlns:a14="http://schemas.microsoft.com/office/drawing/2010/main"/>
                        </a:ext>
                      </a:extLst>
                    </a:blip>
                    <a:srcRect/>
                    <a:stretch>
                      <a:fillRect/>
                    </a:stretch>
                  </pic:blipFill>
                  <pic:spPr bwMode="auto">
                    <a:xfrm>
                      <a:off x="0" y="0"/>
                      <a:ext cx="5372100" cy="1162356"/>
                    </a:xfrm>
                    <a:prstGeom prst="rect">
                      <a:avLst/>
                    </a:prstGeom>
                    <a:noFill/>
                    <a:ln>
                      <a:noFill/>
                    </a:ln>
                  </pic:spPr>
                </pic:pic>
              </a:graphicData>
            </a:graphic>
          </wp:inline>
        </w:drawing>
      </w:r>
    </w:p>
    <w:p w14:paraId="2E8183CE" w14:textId="77777777" w:rsidR="007C4588" w:rsidRDefault="007C4588" w:rsidP="00D71590">
      <w:pPr>
        <w:tabs>
          <w:tab w:val="left" w:pos="221"/>
        </w:tabs>
        <w:spacing w:line="276" w:lineRule="auto"/>
        <w:rPr>
          <w:rFonts w:ascii="Helvetica" w:hAnsi="Helvetica"/>
        </w:rPr>
      </w:pPr>
    </w:p>
    <w:p w14:paraId="39AA3F7E" w14:textId="21097C53" w:rsidR="007C4588" w:rsidRPr="00D71590" w:rsidRDefault="007C4588" w:rsidP="00D71590">
      <w:pPr>
        <w:tabs>
          <w:tab w:val="left" w:pos="221"/>
        </w:tabs>
        <w:spacing w:line="276" w:lineRule="auto"/>
        <w:rPr>
          <w:rFonts w:ascii="Helvetica" w:hAnsi="Helvetica"/>
          <w:b/>
        </w:rPr>
      </w:pPr>
      <w:r w:rsidRPr="00D71590">
        <w:rPr>
          <w:rFonts w:ascii="Helvetica" w:hAnsi="Helvetica"/>
          <w:b/>
        </w:rPr>
        <w:t>Example:</w:t>
      </w:r>
    </w:p>
    <w:p w14:paraId="696E63DB" w14:textId="2627BDCA" w:rsidR="00D71590" w:rsidRDefault="00D71590" w:rsidP="00D71590">
      <w:pPr>
        <w:tabs>
          <w:tab w:val="left" w:pos="221"/>
        </w:tabs>
        <w:spacing w:line="276" w:lineRule="auto"/>
        <w:rPr>
          <w:rFonts w:ascii="Courier" w:hAnsi="Courier"/>
          <w:color w:val="0000FF"/>
        </w:rPr>
      </w:pPr>
      <w:r w:rsidRPr="00D71590">
        <w:rPr>
          <w:rFonts w:ascii="Helvetica" w:hAnsi="Helvetica"/>
        </w:rPr>
        <w:t>Command:</w:t>
      </w:r>
      <w:r>
        <w:rPr>
          <w:rFonts w:ascii="Courier" w:hAnsi="Courier"/>
        </w:rPr>
        <w:t xml:space="preserve"> </w:t>
      </w:r>
      <w:r>
        <w:rPr>
          <w:rFonts w:ascii="Courier" w:hAnsi="Courier"/>
          <w:color w:val="0000FF"/>
        </w:rPr>
        <w:t>v</w:t>
      </w:r>
      <w:r w:rsidRPr="00D71590">
        <w:rPr>
          <w:rFonts w:ascii="Courier" w:hAnsi="Courier"/>
          <w:color w:val="0000FF"/>
        </w:rPr>
        <w:t>iew</w:t>
      </w:r>
    </w:p>
    <w:p w14:paraId="22D1FD61" w14:textId="77777777" w:rsidR="00D71590" w:rsidRPr="00D71590" w:rsidRDefault="00D71590" w:rsidP="00D71590">
      <w:pPr>
        <w:tabs>
          <w:tab w:val="left" w:pos="221"/>
        </w:tabs>
        <w:spacing w:line="276" w:lineRule="auto"/>
        <w:rPr>
          <w:rFonts w:ascii="Courier" w:hAnsi="Courier"/>
          <w:color w:val="0000FF"/>
        </w:rPr>
      </w:pPr>
    </w:p>
    <w:p w14:paraId="679B6871" w14:textId="4025BF98" w:rsidR="00112991" w:rsidRDefault="00D71590" w:rsidP="00D71590">
      <w:pPr>
        <w:tabs>
          <w:tab w:val="left" w:pos="221"/>
        </w:tabs>
        <w:spacing w:line="276" w:lineRule="auto"/>
        <w:rPr>
          <w:rFonts w:ascii="Helvetica" w:hAnsi="Helvetica"/>
        </w:rPr>
      </w:pPr>
      <w:r>
        <w:rPr>
          <w:rFonts w:ascii="Helvetica" w:hAnsi="Helvetica"/>
        </w:rPr>
        <w:tab/>
      </w:r>
      <w:r w:rsidRPr="00D71590">
        <w:rPr>
          <w:rFonts w:ascii="Helvetica" w:hAnsi="Helvetica"/>
          <w:noProof/>
        </w:rPr>
        <w:drawing>
          <wp:inline distT="0" distB="0" distL="0" distR="0" wp14:anchorId="44F202A1" wp14:editId="71306A64">
            <wp:extent cx="5344886" cy="4926311"/>
            <wp:effectExtent l="0" t="0" r="0" b="190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rotWithShape="1">
                    <a:blip r:embed="rId17" cstate="print">
                      <a:extLst>
                        <a:ext uri="{28A0092B-C50C-407E-A947-70E740481C1C}">
                          <a14:useLocalDpi xmlns:a14="http://schemas.microsoft.com/office/drawing/2010/main"/>
                        </a:ext>
                      </a:extLst>
                    </a:blip>
                    <a:srcRect/>
                    <a:stretch/>
                  </pic:blipFill>
                  <pic:spPr bwMode="auto">
                    <a:xfrm>
                      <a:off x="0" y="0"/>
                      <a:ext cx="5344886" cy="4926311"/>
                    </a:xfrm>
                    <a:prstGeom prst="rect">
                      <a:avLst/>
                    </a:prstGeom>
                    <a:noFill/>
                    <a:ln>
                      <a:noFill/>
                    </a:ln>
                    <a:extLst>
                      <a:ext uri="{53640926-AAD7-44d8-BBD7-CCE9431645EC}">
                        <a14:shadowObscured xmlns:a14="http://schemas.microsoft.com/office/drawing/2010/main"/>
                      </a:ext>
                    </a:extLst>
                  </pic:spPr>
                </pic:pic>
              </a:graphicData>
            </a:graphic>
          </wp:inline>
        </w:drawing>
      </w:r>
    </w:p>
    <w:p w14:paraId="6C649726" w14:textId="4D09939E" w:rsidR="00D71590" w:rsidRPr="003571E5" w:rsidRDefault="00D71590" w:rsidP="00D71590">
      <w:pPr>
        <w:widowControl w:val="0"/>
        <w:tabs>
          <w:tab w:val="left" w:pos="220"/>
          <w:tab w:val="left" w:pos="720"/>
        </w:tabs>
        <w:autoSpaceDE w:val="0"/>
        <w:autoSpaceDN w:val="0"/>
        <w:adjustRightInd w:val="0"/>
        <w:spacing w:line="276" w:lineRule="auto"/>
        <w:jc w:val="center"/>
        <w:rPr>
          <w:rFonts w:ascii="Helvetica" w:hAnsi="Helvetica"/>
        </w:rPr>
      </w:pPr>
      <w:r>
        <w:rPr>
          <w:rFonts w:ascii="Helvetica" w:hAnsi="Helvetica"/>
        </w:rPr>
        <w:t>Figure 3</w:t>
      </w:r>
      <w:r w:rsidRPr="003571E5">
        <w:rPr>
          <w:rFonts w:ascii="Helvetica" w:hAnsi="Helvetica"/>
        </w:rPr>
        <w:t xml:space="preserve">: </w:t>
      </w:r>
      <w:r>
        <w:rPr>
          <w:rFonts w:ascii="Helvetica" w:hAnsi="Helvetica"/>
        </w:rPr>
        <w:t>View Command</w:t>
      </w:r>
    </w:p>
    <w:p w14:paraId="0F813F43" w14:textId="7DCBB660" w:rsidR="00D71590" w:rsidRDefault="00D71590" w:rsidP="00D71590">
      <w:pPr>
        <w:tabs>
          <w:tab w:val="left" w:pos="221"/>
        </w:tabs>
        <w:spacing w:line="276" w:lineRule="auto"/>
        <w:rPr>
          <w:rFonts w:ascii="Helvetica" w:hAnsi="Helvetica"/>
        </w:rPr>
      </w:pPr>
      <w:r>
        <w:rPr>
          <w:rFonts w:ascii="Helvetica" w:hAnsi="Helvetica"/>
        </w:rPr>
        <w:br w:type="page"/>
      </w:r>
    </w:p>
    <w:p w14:paraId="75C85A7C" w14:textId="7AA98E37" w:rsidR="00D82081" w:rsidRPr="00112991" w:rsidRDefault="00D82081" w:rsidP="00D82081">
      <w:pPr>
        <w:tabs>
          <w:tab w:val="left" w:pos="221"/>
        </w:tabs>
        <w:spacing w:line="276" w:lineRule="auto"/>
        <w:rPr>
          <w:rFonts w:ascii="Helvetica" w:hAnsi="Helvetica"/>
          <w:b/>
          <w:sz w:val="28"/>
        </w:rPr>
      </w:pPr>
      <w:r w:rsidRPr="00112991">
        <w:rPr>
          <w:rFonts w:ascii="Helvetica" w:hAnsi="Helvetica"/>
          <w:b/>
          <w:sz w:val="28"/>
        </w:rPr>
        <w:t xml:space="preserve">View </w:t>
      </w:r>
      <w:r w:rsidR="004855BA">
        <w:rPr>
          <w:rFonts w:ascii="Helvetica" w:hAnsi="Helvetica"/>
          <w:b/>
          <w:sz w:val="28"/>
        </w:rPr>
        <w:t>All Tasks For Specified D</w:t>
      </w:r>
      <w:r>
        <w:rPr>
          <w:rFonts w:ascii="Helvetica" w:hAnsi="Helvetica"/>
          <w:b/>
          <w:sz w:val="28"/>
        </w:rPr>
        <w:t>ate</w:t>
      </w:r>
      <w:r w:rsidRPr="00112991">
        <w:rPr>
          <w:rFonts w:ascii="Helvetica" w:hAnsi="Helvetica"/>
          <w:b/>
          <w:sz w:val="28"/>
        </w:rPr>
        <w:t xml:space="preserve">: </w:t>
      </w:r>
      <w:r w:rsidRPr="005D2B13">
        <w:rPr>
          <w:rFonts w:ascii="Courier" w:hAnsi="Courier"/>
          <w:b/>
          <w:color w:val="0000FF"/>
          <w:sz w:val="28"/>
        </w:rPr>
        <w:t>view</w:t>
      </w:r>
      <w:r>
        <w:rPr>
          <w:rFonts w:ascii="Helvetica" w:hAnsi="Helvetica"/>
          <w:b/>
          <w:color w:val="0000FF"/>
          <w:sz w:val="28"/>
        </w:rPr>
        <w:t xml:space="preserve"> </w:t>
      </w:r>
      <w:r w:rsidRPr="005D2B13">
        <w:rPr>
          <w:rFonts w:ascii="Courier" w:hAnsi="Courier"/>
          <w:b/>
          <w:color w:val="0000FF"/>
          <w:sz w:val="28"/>
        </w:rPr>
        <w:t>&lt;date&gt;</w:t>
      </w:r>
    </w:p>
    <w:p w14:paraId="22444095" w14:textId="4A195752" w:rsidR="00D82081" w:rsidRDefault="00D82081" w:rsidP="00D82081">
      <w:pPr>
        <w:tabs>
          <w:tab w:val="left" w:pos="221"/>
        </w:tabs>
        <w:spacing w:line="276" w:lineRule="auto"/>
        <w:rPr>
          <w:rFonts w:ascii="Helvetica" w:hAnsi="Helvetica"/>
        </w:rPr>
      </w:pPr>
      <w:r>
        <w:rPr>
          <w:rFonts w:ascii="Helvetica" w:hAnsi="Helvetica"/>
        </w:rPr>
        <w:t>Format:</w:t>
      </w:r>
      <w:r w:rsidRPr="00A552A0">
        <w:rPr>
          <w:rFonts w:ascii="Courier" w:hAnsi="Courier"/>
        </w:rPr>
        <w:t xml:space="preserve"> </w:t>
      </w:r>
      <w:r w:rsidRPr="005D2B13">
        <w:rPr>
          <w:rFonts w:ascii="Courier" w:hAnsi="Courier"/>
        </w:rPr>
        <w:t>view</w:t>
      </w:r>
      <w:r w:rsidRPr="008F091C">
        <w:rPr>
          <w:rFonts w:ascii="Courier" w:hAnsi="Courier"/>
        </w:rPr>
        <w:t xml:space="preserve"> </w:t>
      </w:r>
      <w:r w:rsidRPr="005D2B13">
        <w:rPr>
          <w:rFonts w:ascii="Courier" w:hAnsi="Courier"/>
        </w:rPr>
        <w:t>&lt;date&gt;</w:t>
      </w:r>
    </w:p>
    <w:p w14:paraId="2F6E5F95" w14:textId="3A2D0984" w:rsidR="00D82081" w:rsidRDefault="00D82081" w:rsidP="00D82081">
      <w:pPr>
        <w:tabs>
          <w:tab w:val="left" w:pos="221"/>
        </w:tabs>
        <w:spacing w:line="276" w:lineRule="auto"/>
        <w:rPr>
          <w:rFonts w:ascii="Helvetica" w:hAnsi="Helvetica"/>
        </w:rPr>
      </w:pPr>
    </w:p>
    <w:p w14:paraId="6CD2D435" w14:textId="6F23EB7D" w:rsidR="00D82081" w:rsidRDefault="00D82081" w:rsidP="00D82081">
      <w:pPr>
        <w:tabs>
          <w:tab w:val="left" w:pos="221"/>
        </w:tabs>
        <w:spacing w:line="276" w:lineRule="auto"/>
        <w:rPr>
          <w:rFonts w:ascii="Helvetica" w:hAnsi="Helvetica"/>
        </w:rPr>
      </w:pPr>
      <w:r>
        <w:rPr>
          <w:rFonts w:ascii="Helvetica" w:hAnsi="Helvetica"/>
        </w:rPr>
        <w:t>List all events for the specified date, uncompleted deadlines up to the specified date, and all todo tasks.</w:t>
      </w:r>
    </w:p>
    <w:p w14:paraId="0B20729F" w14:textId="202E9C01" w:rsidR="00D71590" w:rsidRDefault="000D4602" w:rsidP="00D71590">
      <w:pPr>
        <w:tabs>
          <w:tab w:val="left" w:pos="221"/>
        </w:tabs>
        <w:spacing w:line="276" w:lineRule="auto"/>
        <w:rPr>
          <w:rFonts w:ascii="Helvetica" w:hAnsi="Helvetica"/>
        </w:rPr>
      </w:pPr>
      <w:r>
        <w:rPr>
          <w:rFonts w:ascii="Helvetica" w:hAnsi="Helvetica"/>
        </w:rPr>
        <w:tab/>
      </w:r>
      <w:r>
        <w:rPr>
          <w:rFonts w:ascii="Helvetica" w:hAnsi="Helvetica"/>
          <w:noProof/>
        </w:rPr>
        <w:drawing>
          <wp:inline distT="0" distB="0" distL="0" distR="0" wp14:anchorId="38E0EC70" wp14:editId="72361773">
            <wp:extent cx="5372100" cy="1000901"/>
            <wp:effectExtent l="0" t="0" r="0" b="0"/>
            <wp:docPr id="150" name="Picture 150" descr="Macintosh HD:Users:ianteo:Desktop:ViewDateCall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Macintosh HD:Users:ianteo:Desktop:ViewDateCallout.png"/>
                    <pic:cNvPicPr>
                      <a:picLocks noChangeAspect="1" noChangeArrowheads="1"/>
                    </pic:cNvPicPr>
                  </pic:nvPicPr>
                  <pic:blipFill>
                    <a:blip r:embed="rId18">
                      <a:extLst>
                        <a:ext uri="{28A0092B-C50C-407E-A947-70E740481C1C}">
                          <a14:useLocalDpi xmlns:a14="http://schemas.microsoft.com/office/drawing/2010/main"/>
                        </a:ext>
                      </a:extLst>
                    </a:blip>
                    <a:srcRect/>
                    <a:stretch>
                      <a:fillRect/>
                    </a:stretch>
                  </pic:blipFill>
                  <pic:spPr bwMode="auto">
                    <a:xfrm>
                      <a:off x="0" y="0"/>
                      <a:ext cx="5372100" cy="1000901"/>
                    </a:xfrm>
                    <a:prstGeom prst="rect">
                      <a:avLst/>
                    </a:prstGeom>
                    <a:noFill/>
                    <a:ln>
                      <a:noFill/>
                    </a:ln>
                  </pic:spPr>
                </pic:pic>
              </a:graphicData>
            </a:graphic>
          </wp:inline>
        </w:drawing>
      </w:r>
    </w:p>
    <w:p w14:paraId="4AE550E6" w14:textId="77777777" w:rsidR="000D4602" w:rsidRDefault="000D4602" w:rsidP="000D4602">
      <w:pPr>
        <w:tabs>
          <w:tab w:val="left" w:pos="221"/>
        </w:tabs>
        <w:spacing w:line="276" w:lineRule="auto"/>
        <w:rPr>
          <w:rFonts w:ascii="Helvetica" w:hAnsi="Helvetica"/>
          <w:b/>
        </w:rPr>
      </w:pPr>
    </w:p>
    <w:p w14:paraId="536DFE94" w14:textId="77777777" w:rsidR="000D4602" w:rsidRPr="00D71590" w:rsidRDefault="000D4602" w:rsidP="000D4602">
      <w:pPr>
        <w:tabs>
          <w:tab w:val="left" w:pos="221"/>
        </w:tabs>
        <w:spacing w:line="276" w:lineRule="auto"/>
        <w:rPr>
          <w:rFonts w:ascii="Helvetica" w:hAnsi="Helvetica"/>
          <w:b/>
        </w:rPr>
      </w:pPr>
      <w:r w:rsidRPr="00D71590">
        <w:rPr>
          <w:rFonts w:ascii="Helvetica" w:hAnsi="Helvetica"/>
          <w:b/>
        </w:rPr>
        <w:t>Example:</w:t>
      </w:r>
    </w:p>
    <w:p w14:paraId="3DCC64AF" w14:textId="13D888EB" w:rsidR="000D4602" w:rsidRDefault="000D4602" w:rsidP="000D4602">
      <w:pPr>
        <w:tabs>
          <w:tab w:val="left" w:pos="221"/>
        </w:tabs>
        <w:spacing w:line="276" w:lineRule="auto"/>
        <w:rPr>
          <w:rFonts w:ascii="Courier" w:hAnsi="Courier"/>
          <w:color w:val="0000FF"/>
        </w:rPr>
      </w:pPr>
      <w:r w:rsidRPr="00D71590">
        <w:rPr>
          <w:rFonts w:ascii="Helvetica" w:hAnsi="Helvetica"/>
        </w:rPr>
        <w:t>Command:</w:t>
      </w:r>
      <w:r>
        <w:rPr>
          <w:rFonts w:ascii="Courier" w:hAnsi="Courier"/>
        </w:rPr>
        <w:t xml:space="preserve"> </w:t>
      </w:r>
      <w:r>
        <w:rPr>
          <w:rFonts w:ascii="Courier" w:hAnsi="Courier"/>
          <w:color w:val="0000FF"/>
        </w:rPr>
        <w:t>v</w:t>
      </w:r>
      <w:r w:rsidRPr="00D71590">
        <w:rPr>
          <w:rFonts w:ascii="Courier" w:hAnsi="Courier"/>
          <w:color w:val="0000FF"/>
        </w:rPr>
        <w:t>iew</w:t>
      </w:r>
      <w:r>
        <w:rPr>
          <w:rFonts w:ascii="Courier" w:hAnsi="Courier"/>
          <w:color w:val="0000FF"/>
        </w:rPr>
        <w:t xml:space="preserve"> </w:t>
      </w:r>
      <w:r w:rsidRPr="00AC4CA4">
        <w:rPr>
          <w:rFonts w:ascii="Courier" w:hAnsi="Courier"/>
        </w:rPr>
        <w:t>7 Nov</w:t>
      </w:r>
    </w:p>
    <w:p w14:paraId="653F5D25" w14:textId="77777777" w:rsidR="000D4602" w:rsidRDefault="000D4602" w:rsidP="000D4602">
      <w:pPr>
        <w:tabs>
          <w:tab w:val="left" w:pos="221"/>
        </w:tabs>
        <w:spacing w:line="276" w:lineRule="auto"/>
        <w:rPr>
          <w:rFonts w:ascii="Courier" w:hAnsi="Courier"/>
          <w:color w:val="0000FF"/>
        </w:rPr>
      </w:pPr>
    </w:p>
    <w:p w14:paraId="389C2A9D" w14:textId="29E76BA6" w:rsidR="000D4602" w:rsidRDefault="000D4602" w:rsidP="000D4602">
      <w:pPr>
        <w:tabs>
          <w:tab w:val="left" w:pos="221"/>
        </w:tabs>
        <w:spacing w:line="276" w:lineRule="auto"/>
        <w:rPr>
          <w:rFonts w:ascii="Courier" w:hAnsi="Courier"/>
          <w:color w:val="0000FF"/>
        </w:rPr>
      </w:pPr>
      <w:r>
        <w:rPr>
          <w:rFonts w:ascii="Courier" w:hAnsi="Courier"/>
          <w:color w:val="0000FF"/>
        </w:rPr>
        <w:tab/>
      </w:r>
      <w:r>
        <w:rPr>
          <w:rFonts w:ascii="Helvetica" w:hAnsi="Helvetica" w:cs="Helvetica"/>
          <w:noProof/>
        </w:rPr>
        <w:drawing>
          <wp:inline distT="0" distB="0" distL="0" distR="0" wp14:anchorId="0D228C1F" wp14:editId="19ACC399">
            <wp:extent cx="5344886" cy="4909969"/>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rotWithShape="1">
                    <a:blip r:embed="rId19" cstate="print">
                      <a:extLst>
                        <a:ext uri="{28A0092B-C50C-407E-A947-70E740481C1C}">
                          <a14:useLocalDpi xmlns:a14="http://schemas.microsoft.com/office/drawing/2010/main"/>
                        </a:ext>
                      </a:extLst>
                    </a:blip>
                    <a:srcRect/>
                    <a:stretch/>
                  </pic:blipFill>
                  <pic:spPr bwMode="auto">
                    <a:xfrm>
                      <a:off x="0" y="0"/>
                      <a:ext cx="5345896" cy="4910897"/>
                    </a:xfrm>
                    <a:prstGeom prst="rect">
                      <a:avLst/>
                    </a:prstGeom>
                    <a:noFill/>
                    <a:ln>
                      <a:noFill/>
                    </a:ln>
                    <a:extLst>
                      <a:ext uri="{53640926-AAD7-44d8-BBD7-CCE9431645EC}">
                        <a14:shadowObscured xmlns:a14="http://schemas.microsoft.com/office/drawing/2010/main"/>
                      </a:ext>
                    </a:extLst>
                  </pic:spPr>
                </pic:pic>
              </a:graphicData>
            </a:graphic>
          </wp:inline>
        </w:drawing>
      </w:r>
    </w:p>
    <w:p w14:paraId="1D192699" w14:textId="6014FFDC" w:rsidR="000D4602" w:rsidRPr="003571E5" w:rsidRDefault="000D4602" w:rsidP="000D4602">
      <w:pPr>
        <w:widowControl w:val="0"/>
        <w:tabs>
          <w:tab w:val="left" w:pos="220"/>
          <w:tab w:val="left" w:pos="720"/>
        </w:tabs>
        <w:autoSpaceDE w:val="0"/>
        <w:autoSpaceDN w:val="0"/>
        <w:adjustRightInd w:val="0"/>
        <w:spacing w:line="276" w:lineRule="auto"/>
        <w:jc w:val="center"/>
        <w:rPr>
          <w:rFonts w:ascii="Helvetica" w:hAnsi="Helvetica"/>
        </w:rPr>
      </w:pPr>
      <w:r>
        <w:rPr>
          <w:rFonts w:ascii="Helvetica" w:hAnsi="Helvetica"/>
        </w:rPr>
        <w:t>Figure 4</w:t>
      </w:r>
      <w:r w:rsidRPr="003571E5">
        <w:rPr>
          <w:rFonts w:ascii="Helvetica" w:hAnsi="Helvetica"/>
        </w:rPr>
        <w:t xml:space="preserve">: </w:t>
      </w:r>
      <w:r>
        <w:rPr>
          <w:rFonts w:ascii="Helvetica" w:hAnsi="Helvetica"/>
        </w:rPr>
        <w:t>View &lt;date&gt; Command</w:t>
      </w:r>
    </w:p>
    <w:p w14:paraId="13D48585" w14:textId="2D429941" w:rsidR="00A87D0B" w:rsidRDefault="00A87D0B" w:rsidP="000D4602">
      <w:pPr>
        <w:tabs>
          <w:tab w:val="left" w:pos="221"/>
        </w:tabs>
        <w:spacing w:line="276" w:lineRule="auto"/>
        <w:rPr>
          <w:rFonts w:ascii="Courier" w:hAnsi="Courier"/>
          <w:color w:val="0000FF"/>
        </w:rPr>
      </w:pPr>
      <w:r>
        <w:rPr>
          <w:rFonts w:ascii="Courier" w:hAnsi="Courier"/>
          <w:color w:val="0000FF"/>
        </w:rPr>
        <w:br w:type="page"/>
      </w:r>
    </w:p>
    <w:p w14:paraId="73DEA8D0" w14:textId="69B6EBFB" w:rsidR="00A87D0B" w:rsidRPr="00112991" w:rsidRDefault="00A87D0B" w:rsidP="00A87D0B">
      <w:pPr>
        <w:tabs>
          <w:tab w:val="left" w:pos="221"/>
        </w:tabs>
        <w:spacing w:line="276" w:lineRule="auto"/>
        <w:rPr>
          <w:rFonts w:ascii="Helvetica" w:hAnsi="Helvetica"/>
          <w:b/>
          <w:sz w:val="28"/>
        </w:rPr>
      </w:pPr>
      <w:r w:rsidRPr="00112991">
        <w:rPr>
          <w:rFonts w:ascii="Helvetica" w:hAnsi="Helvetica"/>
          <w:b/>
          <w:sz w:val="28"/>
        </w:rPr>
        <w:t xml:space="preserve">View </w:t>
      </w:r>
      <w:r w:rsidR="004855BA">
        <w:rPr>
          <w:rFonts w:ascii="Helvetica" w:hAnsi="Helvetica"/>
          <w:b/>
          <w:sz w:val="28"/>
        </w:rPr>
        <w:t>All Completed T</w:t>
      </w:r>
      <w:r>
        <w:rPr>
          <w:rFonts w:ascii="Helvetica" w:hAnsi="Helvetica"/>
          <w:b/>
          <w:sz w:val="28"/>
        </w:rPr>
        <w:t>asks</w:t>
      </w:r>
      <w:r w:rsidRPr="00112991">
        <w:rPr>
          <w:rFonts w:ascii="Helvetica" w:hAnsi="Helvetica"/>
          <w:b/>
          <w:sz w:val="28"/>
        </w:rPr>
        <w:t xml:space="preserve">: </w:t>
      </w:r>
      <w:r w:rsidRPr="0060275E">
        <w:rPr>
          <w:rFonts w:ascii="Courier" w:hAnsi="Courier"/>
          <w:b/>
          <w:color w:val="0000FF"/>
          <w:sz w:val="28"/>
        </w:rPr>
        <w:t>view done</w:t>
      </w:r>
    </w:p>
    <w:p w14:paraId="3FFF17F7" w14:textId="00245A8C" w:rsidR="00A87D0B" w:rsidRDefault="00A87D0B" w:rsidP="00A87D0B">
      <w:pPr>
        <w:tabs>
          <w:tab w:val="left" w:pos="221"/>
        </w:tabs>
        <w:spacing w:line="276" w:lineRule="auto"/>
        <w:rPr>
          <w:rFonts w:ascii="Helvetica" w:hAnsi="Helvetica"/>
        </w:rPr>
      </w:pPr>
      <w:r>
        <w:rPr>
          <w:rFonts w:ascii="Helvetica" w:hAnsi="Helvetica"/>
        </w:rPr>
        <w:t>Format:</w:t>
      </w:r>
      <w:r w:rsidRPr="00A552A0">
        <w:rPr>
          <w:rFonts w:ascii="Courier" w:hAnsi="Courier"/>
        </w:rPr>
        <w:t xml:space="preserve"> </w:t>
      </w:r>
      <w:r w:rsidRPr="0060275E">
        <w:rPr>
          <w:rFonts w:ascii="Courier" w:hAnsi="Courier"/>
        </w:rPr>
        <w:t>view done</w:t>
      </w:r>
    </w:p>
    <w:p w14:paraId="4173522D" w14:textId="0DB26A4E" w:rsidR="00A87D0B" w:rsidRDefault="00A87D0B" w:rsidP="00A87D0B">
      <w:pPr>
        <w:tabs>
          <w:tab w:val="left" w:pos="221"/>
        </w:tabs>
        <w:spacing w:line="276" w:lineRule="auto"/>
        <w:rPr>
          <w:rFonts w:ascii="Helvetica" w:hAnsi="Helvetica"/>
        </w:rPr>
      </w:pPr>
      <w:r>
        <w:rPr>
          <w:rFonts w:ascii="Helvetica" w:hAnsi="Helvetica"/>
        </w:rPr>
        <w:t>Shortcut Key: Ctrl + Shift + D</w:t>
      </w:r>
    </w:p>
    <w:p w14:paraId="384747DB" w14:textId="77777777" w:rsidR="00A87D0B" w:rsidRDefault="00A87D0B" w:rsidP="00A87D0B">
      <w:pPr>
        <w:tabs>
          <w:tab w:val="left" w:pos="221"/>
        </w:tabs>
        <w:spacing w:line="276" w:lineRule="auto"/>
        <w:rPr>
          <w:rFonts w:ascii="Helvetica" w:hAnsi="Helvetica"/>
        </w:rPr>
      </w:pPr>
    </w:p>
    <w:p w14:paraId="219C7055" w14:textId="25F7BD47" w:rsidR="00A87D0B" w:rsidRDefault="00A87D0B" w:rsidP="00A87D0B">
      <w:pPr>
        <w:tabs>
          <w:tab w:val="left" w:pos="221"/>
        </w:tabs>
        <w:spacing w:line="276" w:lineRule="auto"/>
        <w:rPr>
          <w:rFonts w:ascii="Helvetica" w:hAnsi="Helvetica"/>
        </w:rPr>
      </w:pPr>
      <w:r>
        <w:rPr>
          <w:rFonts w:ascii="Helvetica" w:hAnsi="Helvetica"/>
        </w:rPr>
        <w:t xml:space="preserve">List all </w:t>
      </w:r>
      <w:r w:rsidR="00A420C0">
        <w:rPr>
          <w:rFonts w:ascii="Helvetica" w:hAnsi="Helvetica"/>
        </w:rPr>
        <w:t>completed todos, deadlines and events. Tasks that</w:t>
      </w:r>
      <w:r w:rsidR="004855BA">
        <w:rPr>
          <w:rFonts w:ascii="Helvetica" w:hAnsi="Helvetica"/>
        </w:rPr>
        <w:t xml:space="preserve"> are done will be shown in grey.</w:t>
      </w:r>
    </w:p>
    <w:p w14:paraId="503CDA07" w14:textId="77777777" w:rsidR="00A420C0" w:rsidRDefault="00A420C0" w:rsidP="00A87D0B">
      <w:pPr>
        <w:tabs>
          <w:tab w:val="left" w:pos="221"/>
        </w:tabs>
        <w:spacing w:line="276" w:lineRule="auto"/>
        <w:rPr>
          <w:rFonts w:ascii="Helvetica" w:hAnsi="Helvetica"/>
        </w:rPr>
      </w:pPr>
    </w:p>
    <w:p w14:paraId="7EF2945D" w14:textId="77777777" w:rsidR="00A420C0" w:rsidRPr="00D71590" w:rsidRDefault="00A420C0" w:rsidP="00A420C0">
      <w:pPr>
        <w:tabs>
          <w:tab w:val="left" w:pos="221"/>
        </w:tabs>
        <w:spacing w:line="276" w:lineRule="auto"/>
        <w:rPr>
          <w:rFonts w:ascii="Helvetica" w:hAnsi="Helvetica"/>
          <w:b/>
        </w:rPr>
      </w:pPr>
      <w:r w:rsidRPr="00D71590">
        <w:rPr>
          <w:rFonts w:ascii="Helvetica" w:hAnsi="Helvetica"/>
          <w:b/>
        </w:rPr>
        <w:t>Example:</w:t>
      </w:r>
    </w:p>
    <w:p w14:paraId="3B32B9FB" w14:textId="704C9EA4" w:rsidR="00A420C0" w:rsidRDefault="00A420C0" w:rsidP="00A420C0">
      <w:pPr>
        <w:tabs>
          <w:tab w:val="left" w:pos="221"/>
        </w:tabs>
        <w:spacing w:line="276" w:lineRule="auto"/>
        <w:rPr>
          <w:rFonts w:ascii="Courier" w:hAnsi="Courier"/>
          <w:color w:val="0000FF"/>
        </w:rPr>
      </w:pPr>
      <w:r w:rsidRPr="00D71590">
        <w:rPr>
          <w:rFonts w:ascii="Helvetica" w:hAnsi="Helvetica"/>
        </w:rPr>
        <w:t>Command:</w:t>
      </w:r>
      <w:r>
        <w:rPr>
          <w:rFonts w:ascii="Courier" w:hAnsi="Courier"/>
        </w:rPr>
        <w:t xml:space="preserve"> </w:t>
      </w:r>
      <w:r>
        <w:rPr>
          <w:rFonts w:ascii="Courier" w:hAnsi="Courier"/>
          <w:color w:val="0000FF"/>
        </w:rPr>
        <w:t>v</w:t>
      </w:r>
      <w:r w:rsidRPr="00D71590">
        <w:rPr>
          <w:rFonts w:ascii="Courier" w:hAnsi="Courier"/>
          <w:color w:val="0000FF"/>
        </w:rPr>
        <w:t>iew</w:t>
      </w:r>
      <w:r>
        <w:rPr>
          <w:rFonts w:ascii="Courier" w:hAnsi="Courier"/>
          <w:color w:val="0000FF"/>
        </w:rPr>
        <w:t xml:space="preserve"> done</w:t>
      </w:r>
    </w:p>
    <w:p w14:paraId="6EFE2482" w14:textId="77777777" w:rsidR="000D4602" w:rsidRPr="00D71590" w:rsidRDefault="000D4602" w:rsidP="000D4602">
      <w:pPr>
        <w:tabs>
          <w:tab w:val="left" w:pos="221"/>
        </w:tabs>
        <w:spacing w:line="276" w:lineRule="auto"/>
        <w:rPr>
          <w:rFonts w:ascii="Courier" w:hAnsi="Courier"/>
          <w:color w:val="0000FF"/>
        </w:rPr>
      </w:pPr>
    </w:p>
    <w:p w14:paraId="37238457" w14:textId="36CBAAD0" w:rsidR="000D4602" w:rsidRDefault="000D4602" w:rsidP="00D71590">
      <w:pPr>
        <w:tabs>
          <w:tab w:val="left" w:pos="221"/>
        </w:tabs>
        <w:spacing w:line="276" w:lineRule="auto"/>
        <w:rPr>
          <w:rFonts w:ascii="Helvetica" w:hAnsi="Helvetica"/>
        </w:rPr>
      </w:pPr>
      <w:r>
        <w:rPr>
          <w:rFonts w:ascii="Helvetica" w:hAnsi="Helvetica"/>
        </w:rPr>
        <w:tab/>
      </w:r>
      <w:r w:rsidRPr="000D4602">
        <w:rPr>
          <w:noProof/>
        </w:rPr>
        <w:drawing>
          <wp:inline distT="0" distB="0" distL="0" distR="0" wp14:anchorId="51E020AF" wp14:editId="262E566A">
            <wp:extent cx="5344886" cy="4983238"/>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rotWithShape="1">
                    <a:blip r:embed="rId20" cstate="print">
                      <a:extLst>
                        <a:ext uri="{28A0092B-C50C-407E-A947-70E740481C1C}">
                          <a14:useLocalDpi xmlns:a14="http://schemas.microsoft.com/office/drawing/2010/main"/>
                        </a:ext>
                      </a:extLst>
                    </a:blip>
                    <a:srcRect/>
                    <a:stretch/>
                  </pic:blipFill>
                  <pic:spPr bwMode="auto">
                    <a:xfrm>
                      <a:off x="0" y="0"/>
                      <a:ext cx="5346278" cy="4984536"/>
                    </a:xfrm>
                    <a:prstGeom prst="rect">
                      <a:avLst/>
                    </a:prstGeom>
                    <a:noFill/>
                    <a:ln>
                      <a:noFill/>
                    </a:ln>
                    <a:extLst>
                      <a:ext uri="{53640926-AAD7-44d8-BBD7-CCE9431645EC}">
                        <a14:shadowObscured xmlns:a14="http://schemas.microsoft.com/office/drawing/2010/main"/>
                      </a:ext>
                    </a:extLst>
                  </pic:spPr>
                </pic:pic>
              </a:graphicData>
            </a:graphic>
          </wp:inline>
        </w:drawing>
      </w:r>
    </w:p>
    <w:p w14:paraId="36FFC682" w14:textId="39C9AE07" w:rsidR="00A420C0" w:rsidRPr="003571E5" w:rsidRDefault="00A420C0" w:rsidP="00A420C0">
      <w:pPr>
        <w:widowControl w:val="0"/>
        <w:tabs>
          <w:tab w:val="left" w:pos="220"/>
          <w:tab w:val="left" w:pos="720"/>
        </w:tabs>
        <w:autoSpaceDE w:val="0"/>
        <w:autoSpaceDN w:val="0"/>
        <w:adjustRightInd w:val="0"/>
        <w:spacing w:line="276" w:lineRule="auto"/>
        <w:jc w:val="center"/>
        <w:rPr>
          <w:rFonts w:ascii="Helvetica" w:hAnsi="Helvetica"/>
        </w:rPr>
      </w:pPr>
      <w:r>
        <w:rPr>
          <w:rFonts w:ascii="Helvetica" w:hAnsi="Helvetica"/>
        </w:rPr>
        <w:t>Figure 5</w:t>
      </w:r>
      <w:r w:rsidRPr="003571E5">
        <w:rPr>
          <w:rFonts w:ascii="Helvetica" w:hAnsi="Helvetica"/>
        </w:rPr>
        <w:t xml:space="preserve">: </w:t>
      </w:r>
      <w:r>
        <w:rPr>
          <w:rFonts w:ascii="Helvetica" w:hAnsi="Helvetica"/>
        </w:rPr>
        <w:t>View Done Command</w:t>
      </w:r>
    </w:p>
    <w:p w14:paraId="7F994BD9" w14:textId="2AB4AC1D" w:rsidR="00A420C0" w:rsidRDefault="00A420C0" w:rsidP="00D71590">
      <w:pPr>
        <w:tabs>
          <w:tab w:val="left" w:pos="221"/>
        </w:tabs>
        <w:spacing w:line="276" w:lineRule="auto"/>
        <w:rPr>
          <w:rFonts w:ascii="Helvetica" w:hAnsi="Helvetica"/>
        </w:rPr>
      </w:pPr>
      <w:r>
        <w:rPr>
          <w:rFonts w:ascii="Helvetica" w:hAnsi="Helvetica"/>
        </w:rPr>
        <w:br w:type="page"/>
      </w:r>
    </w:p>
    <w:p w14:paraId="7D1434F7" w14:textId="16D6E379" w:rsidR="00A420C0" w:rsidRPr="00112991" w:rsidRDefault="00A420C0" w:rsidP="00A420C0">
      <w:pPr>
        <w:tabs>
          <w:tab w:val="left" w:pos="221"/>
        </w:tabs>
        <w:spacing w:line="276" w:lineRule="auto"/>
        <w:rPr>
          <w:rFonts w:ascii="Helvetica" w:hAnsi="Helvetica"/>
          <w:b/>
          <w:sz w:val="28"/>
        </w:rPr>
      </w:pPr>
      <w:r w:rsidRPr="00112991">
        <w:rPr>
          <w:rFonts w:ascii="Helvetica" w:hAnsi="Helvetica"/>
          <w:b/>
          <w:sz w:val="28"/>
        </w:rPr>
        <w:t xml:space="preserve">View </w:t>
      </w:r>
      <w:r w:rsidR="004855BA">
        <w:rPr>
          <w:rFonts w:ascii="Helvetica" w:hAnsi="Helvetica"/>
          <w:b/>
          <w:sz w:val="28"/>
        </w:rPr>
        <w:t>All T</w:t>
      </w:r>
      <w:r>
        <w:rPr>
          <w:rFonts w:ascii="Helvetica" w:hAnsi="Helvetica"/>
          <w:b/>
          <w:sz w:val="28"/>
        </w:rPr>
        <w:t>asks</w:t>
      </w:r>
      <w:r w:rsidRPr="00112991">
        <w:rPr>
          <w:rFonts w:ascii="Helvetica" w:hAnsi="Helvetica"/>
          <w:b/>
          <w:sz w:val="28"/>
        </w:rPr>
        <w:t xml:space="preserve">: </w:t>
      </w:r>
      <w:r w:rsidRPr="0060275E">
        <w:rPr>
          <w:rFonts w:ascii="Courier" w:hAnsi="Courier"/>
          <w:b/>
          <w:color w:val="0000FF"/>
          <w:sz w:val="28"/>
        </w:rPr>
        <w:t>view all</w:t>
      </w:r>
    </w:p>
    <w:p w14:paraId="0B40ECF5" w14:textId="72FA9123" w:rsidR="00A420C0" w:rsidRDefault="00A420C0" w:rsidP="00A420C0">
      <w:pPr>
        <w:tabs>
          <w:tab w:val="left" w:pos="221"/>
        </w:tabs>
        <w:spacing w:line="276" w:lineRule="auto"/>
        <w:rPr>
          <w:rFonts w:ascii="Helvetica" w:hAnsi="Helvetica"/>
        </w:rPr>
      </w:pPr>
      <w:r>
        <w:rPr>
          <w:rFonts w:ascii="Helvetica" w:hAnsi="Helvetica"/>
        </w:rPr>
        <w:t>Format:</w:t>
      </w:r>
      <w:r w:rsidRPr="00A552A0">
        <w:rPr>
          <w:rFonts w:ascii="Courier" w:hAnsi="Courier"/>
        </w:rPr>
        <w:t xml:space="preserve"> </w:t>
      </w:r>
      <w:r w:rsidRPr="0060275E">
        <w:rPr>
          <w:rFonts w:ascii="Courier" w:hAnsi="Courier"/>
        </w:rPr>
        <w:t>view all</w:t>
      </w:r>
    </w:p>
    <w:p w14:paraId="54CF24FB" w14:textId="17AB1542" w:rsidR="00A420C0" w:rsidRDefault="00A420C0" w:rsidP="00A420C0">
      <w:pPr>
        <w:tabs>
          <w:tab w:val="left" w:pos="221"/>
        </w:tabs>
        <w:spacing w:line="276" w:lineRule="auto"/>
        <w:rPr>
          <w:rFonts w:ascii="Helvetica" w:hAnsi="Helvetica"/>
        </w:rPr>
      </w:pPr>
      <w:r>
        <w:rPr>
          <w:rFonts w:ascii="Helvetica" w:hAnsi="Helvetica"/>
        </w:rPr>
        <w:t>Shortcut Key: Ctrl + Shift + L</w:t>
      </w:r>
    </w:p>
    <w:p w14:paraId="29CA90F2" w14:textId="77777777" w:rsidR="00A420C0" w:rsidRDefault="00A420C0" w:rsidP="00A420C0">
      <w:pPr>
        <w:tabs>
          <w:tab w:val="left" w:pos="221"/>
        </w:tabs>
        <w:spacing w:line="276" w:lineRule="auto"/>
        <w:rPr>
          <w:rFonts w:ascii="Helvetica" w:hAnsi="Helvetica"/>
        </w:rPr>
      </w:pPr>
    </w:p>
    <w:p w14:paraId="5B274CA2" w14:textId="2C250285" w:rsidR="00A420C0" w:rsidRDefault="00A420C0" w:rsidP="00A420C0">
      <w:pPr>
        <w:tabs>
          <w:tab w:val="left" w:pos="221"/>
        </w:tabs>
        <w:spacing w:line="276" w:lineRule="auto"/>
        <w:rPr>
          <w:rFonts w:ascii="Helvetica" w:hAnsi="Helvetica"/>
        </w:rPr>
      </w:pPr>
      <w:r>
        <w:rPr>
          <w:rFonts w:ascii="Helvetica" w:hAnsi="Helvetica"/>
        </w:rPr>
        <w:t xml:space="preserve">List all todos, deadlines and events that have been added to TasKitty, including events </w:t>
      </w:r>
      <w:r w:rsidR="004855BA">
        <w:rPr>
          <w:rFonts w:ascii="Helvetica" w:hAnsi="Helvetica"/>
        </w:rPr>
        <w:t>that have passed and done tasks.</w:t>
      </w:r>
    </w:p>
    <w:p w14:paraId="0DB3CFF3" w14:textId="77777777" w:rsidR="00A420C0" w:rsidRDefault="00A420C0" w:rsidP="00A420C0">
      <w:pPr>
        <w:tabs>
          <w:tab w:val="left" w:pos="221"/>
        </w:tabs>
        <w:spacing w:line="276" w:lineRule="auto"/>
        <w:rPr>
          <w:rFonts w:ascii="Helvetica" w:hAnsi="Helvetica"/>
        </w:rPr>
      </w:pPr>
    </w:p>
    <w:p w14:paraId="463D62BC" w14:textId="77777777" w:rsidR="00A420C0" w:rsidRPr="00D71590" w:rsidRDefault="00A420C0" w:rsidP="00A420C0">
      <w:pPr>
        <w:tabs>
          <w:tab w:val="left" w:pos="221"/>
        </w:tabs>
        <w:spacing w:line="276" w:lineRule="auto"/>
        <w:rPr>
          <w:rFonts w:ascii="Helvetica" w:hAnsi="Helvetica"/>
          <w:b/>
        </w:rPr>
      </w:pPr>
      <w:r w:rsidRPr="00D71590">
        <w:rPr>
          <w:rFonts w:ascii="Helvetica" w:hAnsi="Helvetica"/>
          <w:b/>
        </w:rPr>
        <w:t>Example:</w:t>
      </w:r>
    </w:p>
    <w:p w14:paraId="3C01AEBF" w14:textId="16262E01" w:rsidR="00A420C0" w:rsidRDefault="00A420C0" w:rsidP="00A420C0">
      <w:pPr>
        <w:tabs>
          <w:tab w:val="left" w:pos="221"/>
        </w:tabs>
        <w:spacing w:line="276" w:lineRule="auto"/>
        <w:rPr>
          <w:rFonts w:ascii="Courier" w:hAnsi="Courier"/>
          <w:color w:val="0000FF"/>
        </w:rPr>
      </w:pPr>
      <w:r w:rsidRPr="00D71590">
        <w:rPr>
          <w:rFonts w:ascii="Helvetica" w:hAnsi="Helvetica"/>
        </w:rPr>
        <w:t>Command:</w:t>
      </w:r>
      <w:r>
        <w:rPr>
          <w:rFonts w:ascii="Courier" w:hAnsi="Courier"/>
        </w:rPr>
        <w:t xml:space="preserve"> </w:t>
      </w:r>
      <w:r>
        <w:rPr>
          <w:rFonts w:ascii="Courier" w:hAnsi="Courier"/>
          <w:color w:val="0000FF"/>
        </w:rPr>
        <w:t>v</w:t>
      </w:r>
      <w:r w:rsidRPr="00D71590">
        <w:rPr>
          <w:rFonts w:ascii="Courier" w:hAnsi="Courier"/>
          <w:color w:val="0000FF"/>
        </w:rPr>
        <w:t>iew</w:t>
      </w:r>
      <w:r>
        <w:rPr>
          <w:rFonts w:ascii="Courier" w:hAnsi="Courier"/>
          <w:color w:val="0000FF"/>
        </w:rPr>
        <w:t xml:space="preserve"> all</w:t>
      </w:r>
    </w:p>
    <w:p w14:paraId="703BA3E2" w14:textId="77777777" w:rsidR="00A420C0" w:rsidRDefault="00A420C0" w:rsidP="00D71590">
      <w:pPr>
        <w:tabs>
          <w:tab w:val="left" w:pos="221"/>
        </w:tabs>
        <w:spacing w:line="276" w:lineRule="auto"/>
        <w:rPr>
          <w:rFonts w:ascii="Helvetica" w:hAnsi="Helvetica"/>
        </w:rPr>
      </w:pPr>
    </w:p>
    <w:p w14:paraId="51BF9A8E" w14:textId="764DFFC8" w:rsidR="00A420C0" w:rsidRDefault="00A420C0" w:rsidP="00D71590">
      <w:pPr>
        <w:tabs>
          <w:tab w:val="left" w:pos="221"/>
        </w:tabs>
        <w:spacing w:line="276" w:lineRule="auto"/>
        <w:rPr>
          <w:rFonts w:ascii="Helvetica" w:hAnsi="Helvetica"/>
        </w:rPr>
      </w:pPr>
      <w:r>
        <w:rPr>
          <w:rFonts w:ascii="Helvetica" w:hAnsi="Helvetica"/>
        </w:rPr>
        <w:tab/>
      </w:r>
      <w:r>
        <w:rPr>
          <w:rFonts w:ascii="Helvetica" w:hAnsi="Helvetica" w:cs="Helvetica"/>
          <w:noProof/>
        </w:rPr>
        <w:drawing>
          <wp:inline distT="0" distB="0" distL="0" distR="0" wp14:anchorId="1120CFCC" wp14:editId="7DA677C7">
            <wp:extent cx="5380901" cy="4942114"/>
            <wp:effectExtent l="0" t="0" r="4445" b="1143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rotWithShape="1">
                    <a:blip r:embed="rId21" cstate="print">
                      <a:extLst>
                        <a:ext uri="{28A0092B-C50C-407E-A947-70E740481C1C}">
                          <a14:useLocalDpi xmlns:a14="http://schemas.microsoft.com/office/drawing/2010/main"/>
                        </a:ext>
                      </a:extLst>
                    </a:blip>
                    <a:srcRect/>
                    <a:stretch/>
                  </pic:blipFill>
                  <pic:spPr bwMode="auto">
                    <a:xfrm>
                      <a:off x="0" y="0"/>
                      <a:ext cx="5381739" cy="4942884"/>
                    </a:xfrm>
                    <a:prstGeom prst="rect">
                      <a:avLst/>
                    </a:prstGeom>
                    <a:noFill/>
                    <a:ln>
                      <a:noFill/>
                    </a:ln>
                    <a:extLst>
                      <a:ext uri="{53640926-AAD7-44d8-BBD7-CCE9431645EC}">
                        <a14:shadowObscured xmlns:a14="http://schemas.microsoft.com/office/drawing/2010/main"/>
                      </a:ext>
                    </a:extLst>
                  </pic:spPr>
                </pic:pic>
              </a:graphicData>
            </a:graphic>
          </wp:inline>
        </w:drawing>
      </w:r>
    </w:p>
    <w:p w14:paraId="60F3CC76" w14:textId="1491DEFE" w:rsidR="00A420C0" w:rsidRPr="003571E5" w:rsidRDefault="00A420C0" w:rsidP="00A420C0">
      <w:pPr>
        <w:widowControl w:val="0"/>
        <w:tabs>
          <w:tab w:val="left" w:pos="220"/>
          <w:tab w:val="left" w:pos="720"/>
        </w:tabs>
        <w:autoSpaceDE w:val="0"/>
        <w:autoSpaceDN w:val="0"/>
        <w:adjustRightInd w:val="0"/>
        <w:spacing w:line="276" w:lineRule="auto"/>
        <w:jc w:val="center"/>
        <w:rPr>
          <w:rFonts w:ascii="Helvetica" w:hAnsi="Helvetica"/>
        </w:rPr>
      </w:pPr>
      <w:r>
        <w:rPr>
          <w:rFonts w:ascii="Helvetica" w:hAnsi="Helvetica"/>
        </w:rPr>
        <w:t>Figure 6</w:t>
      </w:r>
      <w:r w:rsidRPr="003571E5">
        <w:rPr>
          <w:rFonts w:ascii="Helvetica" w:hAnsi="Helvetica"/>
        </w:rPr>
        <w:t xml:space="preserve">: </w:t>
      </w:r>
      <w:r>
        <w:rPr>
          <w:rFonts w:ascii="Helvetica" w:hAnsi="Helvetica"/>
        </w:rPr>
        <w:t>View All Command</w:t>
      </w:r>
    </w:p>
    <w:p w14:paraId="295A8A7A" w14:textId="03076DBD" w:rsidR="00A420C0" w:rsidRDefault="00A420C0" w:rsidP="00D71590">
      <w:pPr>
        <w:tabs>
          <w:tab w:val="left" w:pos="221"/>
        </w:tabs>
        <w:spacing w:line="276" w:lineRule="auto"/>
        <w:rPr>
          <w:rFonts w:ascii="Helvetica" w:hAnsi="Helvetica"/>
        </w:rPr>
      </w:pPr>
      <w:r>
        <w:rPr>
          <w:rFonts w:ascii="Helvetica" w:hAnsi="Helvetica"/>
        </w:rPr>
        <w:br w:type="page"/>
      </w:r>
    </w:p>
    <w:p w14:paraId="09176261" w14:textId="4FB8249E" w:rsidR="00A420C0" w:rsidRPr="00112991" w:rsidRDefault="002315A3" w:rsidP="00A420C0">
      <w:pPr>
        <w:tabs>
          <w:tab w:val="left" w:pos="221"/>
        </w:tabs>
        <w:spacing w:line="276" w:lineRule="auto"/>
        <w:rPr>
          <w:rFonts w:ascii="Helvetica" w:hAnsi="Helvetica"/>
          <w:b/>
          <w:sz w:val="28"/>
        </w:rPr>
      </w:pPr>
      <w:r>
        <w:rPr>
          <w:rFonts w:ascii="Helvetica" w:hAnsi="Helvetica"/>
          <w:b/>
          <w:sz w:val="28"/>
        </w:rPr>
        <w:t>Add</w:t>
      </w:r>
      <w:r w:rsidR="004855BA">
        <w:rPr>
          <w:rFonts w:ascii="Helvetica" w:hAnsi="Helvetica"/>
          <w:b/>
          <w:sz w:val="28"/>
        </w:rPr>
        <w:t xml:space="preserve"> New T</w:t>
      </w:r>
      <w:r w:rsidR="0060275E">
        <w:rPr>
          <w:rFonts w:ascii="Helvetica" w:hAnsi="Helvetica"/>
          <w:b/>
          <w:sz w:val="28"/>
        </w:rPr>
        <w:t>ask</w:t>
      </w:r>
      <w:r w:rsidR="00A420C0" w:rsidRPr="00112991">
        <w:rPr>
          <w:rFonts w:ascii="Helvetica" w:hAnsi="Helvetica"/>
          <w:b/>
          <w:sz w:val="28"/>
        </w:rPr>
        <w:t xml:space="preserve">: </w:t>
      </w:r>
      <w:r w:rsidR="00A420C0" w:rsidRPr="0060275E">
        <w:rPr>
          <w:rFonts w:ascii="Courier" w:hAnsi="Courier"/>
          <w:b/>
          <w:color w:val="0000FF"/>
          <w:sz w:val="28"/>
        </w:rPr>
        <w:t>add</w:t>
      </w:r>
    </w:p>
    <w:p w14:paraId="6125D058" w14:textId="5CE0F150" w:rsidR="00A420C0" w:rsidRDefault="00A420C0" w:rsidP="00A420C0">
      <w:pPr>
        <w:tabs>
          <w:tab w:val="left" w:pos="221"/>
        </w:tabs>
        <w:spacing w:line="276" w:lineRule="auto"/>
        <w:rPr>
          <w:rFonts w:ascii="Helvetica" w:hAnsi="Helvetica"/>
        </w:rPr>
      </w:pPr>
      <w:r>
        <w:rPr>
          <w:rFonts w:ascii="Helvetica" w:hAnsi="Helvetica"/>
        </w:rPr>
        <w:t>Format (Todo):</w:t>
      </w:r>
      <w:r w:rsidRPr="00A552A0">
        <w:rPr>
          <w:rFonts w:ascii="Courier" w:hAnsi="Courier"/>
        </w:rPr>
        <w:t xml:space="preserve"> </w:t>
      </w:r>
      <w:r w:rsidRPr="0060275E">
        <w:rPr>
          <w:rFonts w:ascii="Courier" w:hAnsi="Courier"/>
        </w:rPr>
        <w:t>add &lt;name&gt; [#tag]…</w:t>
      </w:r>
    </w:p>
    <w:p w14:paraId="3C966387" w14:textId="092E16E9" w:rsidR="00A420C0" w:rsidRDefault="00A420C0" w:rsidP="00A420C0">
      <w:pPr>
        <w:tabs>
          <w:tab w:val="left" w:pos="221"/>
        </w:tabs>
        <w:spacing w:line="276" w:lineRule="auto"/>
        <w:rPr>
          <w:rFonts w:ascii="Helvetica" w:hAnsi="Helvetica"/>
        </w:rPr>
      </w:pPr>
      <w:r>
        <w:rPr>
          <w:rFonts w:ascii="Helvetica" w:hAnsi="Helvetica"/>
        </w:rPr>
        <w:t>Format (Deadline)</w:t>
      </w:r>
      <w:r w:rsidR="0060275E">
        <w:rPr>
          <w:rFonts w:ascii="Helvetica" w:hAnsi="Helvetica"/>
        </w:rPr>
        <w:t>:</w:t>
      </w:r>
      <w:r w:rsidRPr="00A552A0">
        <w:rPr>
          <w:rFonts w:ascii="Courier" w:hAnsi="Courier"/>
        </w:rPr>
        <w:t xml:space="preserve"> </w:t>
      </w:r>
      <w:r w:rsidRPr="0060275E">
        <w:rPr>
          <w:rFonts w:ascii="Courier" w:hAnsi="Courier"/>
        </w:rPr>
        <w:t>add &lt;name&gt; &lt;end datetime&gt; [#tag]…</w:t>
      </w:r>
    </w:p>
    <w:p w14:paraId="09F6C755" w14:textId="254DCC8E" w:rsidR="00A420C0" w:rsidRDefault="0049364B" w:rsidP="00A420C0">
      <w:pPr>
        <w:tabs>
          <w:tab w:val="left" w:pos="221"/>
        </w:tabs>
        <w:spacing w:line="276" w:lineRule="auto"/>
        <w:rPr>
          <w:rFonts w:ascii="Helvetica" w:hAnsi="Helvetica"/>
        </w:rPr>
      </w:pPr>
      <w:r>
        <w:rPr>
          <w:rFonts w:ascii="Helvetica" w:hAnsi="Helvetica"/>
        </w:rPr>
        <w:t>Format (Event):</w:t>
      </w:r>
      <w:r w:rsidRPr="00A552A0">
        <w:rPr>
          <w:rFonts w:ascii="Courier" w:hAnsi="Courier"/>
        </w:rPr>
        <w:t xml:space="preserve"> </w:t>
      </w:r>
      <w:r w:rsidRPr="0060275E">
        <w:rPr>
          <w:rFonts w:ascii="Courier" w:hAnsi="Courier"/>
        </w:rPr>
        <w:t>add &lt;name&gt; &lt;start datetime&gt; to &lt;end datetime&gt; [#tag]…</w:t>
      </w:r>
    </w:p>
    <w:p w14:paraId="343714DA" w14:textId="77777777" w:rsidR="00A420C0" w:rsidRDefault="00A420C0" w:rsidP="00A420C0">
      <w:pPr>
        <w:tabs>
          <w:tab w:val="left" w:pos="221"/>
        </w:tabs>
        <w:spacing w:line="276" w:lineRule="auto"/>
        <w:rPr>
          <w:rFonts w:ascii="Helvetica" w:hAnsi="Helvetica"/>
        </w:rPr>
      </w:pPr>
    </w:p>
    <w:p w14:paraId="4027C3F1" w14:textId="1CE87BB3" w:rsidR="00A420C0" w:rsidRDefault="00402C83" w:rsidP="00A420C0">
      <w:pPr>
        <w:tabs>
          <w:tab w:val="left" w:pos="221"/>
        </w:tabs>
        <w:spacing w:line="276" w:lineRule="auto"/>
        <w:rPr>
          <w:rFonts w:ascii="Helvetica" w:hAnsi="Helvetica"/>
        </w:rPr>
      </w:pPr>
      <w:r>
        <w:rPr>
          <w:rFonts w:ascii="Helvetica" w:hAnsi="Helvetica"/>
        </w:rPr>
        <w:t>Adds a</w:t>
      </w:r>
      <w:r w:rsidR="004855BA">
        <w:rPr>
          <w:rFonts w:ascii="Helvetica" w:hAnsi="Helvetica"/>
        </w:rPr>
        <w:t xml:space="preserve"> new task to the todo, deadline</w:t>
      </w:r>
      <w:r>
        <w:rPr>
          <w:rFonts w:ascii="Helvetica" w:hAnsi="Helvetica"/>
        </w:rPr>
        <w:t xml:space="preserve"> or </w:t>
      </w:r>
      <w:r w:rsidR="004855BA">
        <w:rPr>
          <w:rFonts w:ascii="Helvetica" w:hAnsi="Helvetica"/>
        </w:rPr>
        <w:t>event list in TasKitty.</w:t>
      </w:r>
    </w:p>
    <w:p w14:paraId="26FD236E" w14:textId="2ACE9532" w:rsidR="00402C83" w:rsidRDefault="00CD3624" w:rsidP="00A420C0">
      <w:pPr>
        <w:tabs>
          <w:tab w:val="left" w:pos="221"/>
        </w:tabs>
        <w:spacing w:line="276" w:lineRule="auto"/>
        <w:rPr>
          <w:rFonts w:ascii="Helvetica" w:hAnsi="Helvetica"/>
        </w:rPr>
      </w:pPr>
      <w:r>
        <w:rPr>
          <w:rFonts w:ascii="Helvetica" w:hAnsi="Helvetica"/>
        </w:rPr>
        <w:tab/>
      </w:r>
      <w:r>
        <w:rPr>
          <w:rFonts w:ascii="Helvetica" w:hAnsi="Helvetica"/>
          <w:noProof/>
        </w:rPr>
        <w:drawing>
          <wp:inline distT="0" distB="0" distL="0" distR="0" wp14:anchorId="4F9C1738" wp14:editId="20D8735E">
            <wp:extent cx="5372100" cy="1011030"/>
            <wp:effectExtent l="0" t="0" r="0" b="5080"/>
            <wp:docPr id="156" name="Picture 156" descr="Macintosh HD:Users:ianteo:Desktop:AddCall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Macintosh HD:Users:ianteo:Desktop:AddCallout.png"/>
                    <pic:cNvPicPr>
                      <a:picLocks noChangeAspect="1" noChangeArrowheads="1"/>
                    </pic:cNvPicPr>
                  </pic:nvPicPr>
                  <pic:blipFill>
                    <a:blip r:embed="rId22">
                      <a:extLst>
                        <a:ext uri="{28A0092B-C50C-407E-A947-70E740481C1C}">
                          <a14:useLocalDpi xmlns:a14="http://schemas.microsoft.com/office/drawing/2010/main"/>
                        </a:ext>
                      </a:extLst>
                    </a:blip>
                    <a:srcRect/>
                    <a:stretch>
                      <a:fillRect/>
                    </a:stretch>
                  </pic:blipFill>
                  <pic:spPr bwMode="auto">
                    <a:xfrm>
                      <a:off x="0" y="0"/>
                      <a:ext cx="5372100" cy="1011030"/>
                    </a:xfrm>
                    <a:prstGeom prst="rect">
                      <a:avLst/>
                    </a:prstGeom>
                    <a:noFill/>
                    <a:ln>
                      <a:noFill/>
                    </a:ln>
                  </pic:spPr>
                </pic:pic>
              </a:graphicData>
            </a:graphic>
          </wp:inline>
        </w:drawing>
      </w:r>
    </w:p>
    <w:p w14:paraId="5094CFBD" w14:textId="77777777" w:rsidR="00A420C0" w:rsidRDefault="00A420C0" w:rsidP="00A420C0">
      <w:pPr>
        <w:tabs>
          <w:tab w:val="left" w:pos="221"/>
        </w:tabs>
        <w:spacing w:line="276" w:lineRule="auto"/>
        <w:rPr>
          <w:rFonts w:ascii="Helvetica" w:hAnsi="Helvetica"/>
        </w:rPr>
      </w:pPr>
    </w:p>
    <w:p w14:paraId="77F261AB" w14:textId="138224AC" w:rsidR="00A420C0" w:rsidRPr="00D71590" w:rsidRDefault="00A420C0" w:rsidP="00A420C0">
      <w:pPr>
        <w:tabs>
          <w:tab w:val="left" w:pos="221"/>
        </w:tabs>
        <w:spacing w:line="276" w:lineRule="auto"/>
        <w:rPr>
          <w:rFonts w:ascii="Helvetica" w:hAnsi="Helvetica"/>
          <w:b/>
        </w:rPr>
      </w:pPr>
      <w:r w:rsidRPr="00D71590">
        <w:rPr>
          <w:rFonts w:ascii="Helvetica" w:hAnsi="Helvetica"/>
          <w:b/>
        </w:rPr>
        <w:t>Example</w:t>
      </w:r>
      <w:r w:rsidR="00C3451C">
        <w:rPr>
          <w:rFonts w:ascii="Helvetica" w:hAnsi="Helvetica"/>
          <w:b/>
        </w:rPr>
        <w:t xml:space="preserve"> (Todo)</w:t>
      </w:r>
      <w:r w:rsidRPr="00D71590">
        <w:rPr>
          <w:rFonts w:ascii="Helvetica" w:hAnsi="Helvetica"/>
          <w:b/>
        </w:rPr>
        <w:t>:</w:t>
      </w:r>
    </w:p>
    <w:p w14:paraId="2899DF6C" w14:textId="147FE680" w:rsidR="00A420C0" w:rsidRDefault="00A420C0" w:rsidP="00A420C0">
      <w:pPr>
        <w:tabs>
          <w:tab w:val="left" w:pos="221"/>
        </w:tabs>
        <w:spacing w:line="276" w:lineRule="auto"/>
        <w:rPr>
          <w:rFonts w:ascii="Courier" w:hAnsi="Courier"/>
          <w:color w:val="0000FF"/>
        </w:rPr>
      </w:pPr>
      <w:r w:rsidRPr="00D71590">
        <w:rPr>
          <w:rFonts w:ascii="Helvetica" w:hAnsi="Helvetica"/>
        </w:rPr>
        <w:t>Command:</w:t>
      </w:r>
      <w:r>
        <w:rPr>
          <w:rFonts w:ascii="Courier" w:hAnsi="Courier"/>
        </w:rPr>
        <w:t xml:space="preserve"> </w:t>
      </w:r>
      <w:r w:rsidR="00402C83">
        <w:rPr>
          <w:rFonts w:ascii="Courier" w:hAnsi="Courier"/>
          <w:color w:val="0000FF"/>
        </w:rPr>
        <w:t xml:space="preserve">add </w:t>
      </w:r>
      <w:r w:rsidR="00402C83" w:rsidRPr="00402C83">
        <w:rPr>
          <w:rFonts w:ascii="Courier" w:hAnsi="Courier"/>
        </w:rPr>
        <w:t>buy new tie #work</w:t>
      </w:r>
    </w:p>
    <w:p w14:paraId="754F7412" w14:textId="77777777" w:rsidR="00402C83" w:rsidRPr="00402C83" w:rsidRDefault="00402C83" w:rsidP="00A420C0">
      <w:pPr>
        <w:tabs>
          <w:tab w:val="left" w:pos="221"/>
        </w:tabs>
        <w:spacing w:line="276" w:lineRule="auto"/>
        <w:rPr>
          <w:rFonts w:ascii="Helvetica" w:hAnsi="Helvetica"/>
          <w:color w:val="0000FF"/>
        </w:rPr>
      </w:pPr>
    </w:p>
    <w:p w14:paraId="4F09A727" w14:textId="3243FD0C" w:rsidR="00A420C0" w:rsidRDefault="00402C83" w:rsidP="00D71590">
      <w:pPr>
        <w:tabs>
          <w:tab w:val="left" w:pos="221"/>
        </w:tabs>
        <w:spacing w:line="276" w:lineRule="auto"/>
        <w:rPr>
          <w:rFonts w:ascii="Helvetica" w:hAnsi="Helvetica"/>
        </w:rPr>
      </w:pPr>
      <w:r>
        <w:rPr>
          <w:rFonts w:ascii="Helvetica" w:hAnsi="Helvetica"/>
        </w:rPr>
        <w:tab/>
      </w:r>
      <w:r>
        <w:rPr>
          <w:rFonts w:ascii="Helvetica" w:hAnsi="Helvetica" w:cs="Helvetica"/>
          <w:noProof/>
        </w:rPr>
        <w:drawing>
          <wp:inline distT="0" distB="0" distL="0" distR="0" wp14:anchorId="2539B7A6" wp14:editId="314B568C">
            <wp:extent cx="5372100" cy="4934969"/>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rotWithShape="1">
                    <a:blip r:embed="rId23" cstate="print">
                      <a:extLst>
                        <a:ext uri="{28A0092B-C50C-407E-A947-70E740481C1C}">
                          <a14:useLocalDpi xmlns:a14="http://schemas.microsoft.com/office/drawing/2010/main"/>
                        </a:ext>
                      </a:extLst>
                    </a:blip>
                    <a:srcRect/>
                    <a:stretch/>
                  </pic:blipFill>
                  <pic:spPr bwMode="auto">
                    <a:xfrm>
                      <a:off x="0" y="0"/>
                      <a:ext cx="5373116" cy="4935902"/>
                    </a:xfrm>
                    <a:prstGeom prst="rect">
                      <a:avLst/>
                    </a:prstGeom>
                    <a:noFill/>
                    <a:ln>
                      <a:noFill/>
                    </a:ln>
                    <a:extLst>
                      <a:ext uri="{53640926-AAD7-44d8-BBD7-CCE9431645EC}">
                        <a14:shadowObscured xmlns:a14="http://schemas.microsoft.com/office/drawing/2010/main"/>
                      </a:ext>
                    </a:extLst>
                  </pic:spPr>
                </pic:pic>
              </a:graphicData>
            </a:graphic>
          </wp:inline>
        </w:drawing>
      </w:r>
    </w:p>
    <w:p w14:paraId="277C12D5" w14:textId="6D31D607" w:rsidR="00CD3624" w:rsidRPr="003571E5" w:rsidRDefault="00CD3624" w:rsidP="00CD3624">
      <w:pPr>
        <w:widowControl w:val="0"/>
        <w:tabs>
          <w:tab w:val="left" w:pos="220"/>
          <w:tab w:val="left" w:pos="720"/>
        </w:tabs>
        <w:autoSpaceDE w:val="0"/>
        <w:autoSpaceDN w:val="0"/>
        <w:adjustRightInd w:val="0"/>
        <w:spacing w:line="276" w:lineRule="auto"/>
        <w:jc w:val="center"/>
        <w:rPr>
          <w:rFonts w:ascii="Helvetica" w:hAnsi="Helvetica"/>
        </w:rPr>
      </w:pPr>
      <w:r>
        <w:rPr>
          <w:rFonts w:ascii="Helvetica" w:hAnsi="Helvetica"/>
        </w:rPr>
        <w:t>Figure 7</w:t>
      </w:r>
      <w:r w:rsidRPr="003571E5">
        <w:rPr>
          <w:rFonts w:ascii="Helvetica" w:hAnsi="Helvetica"/>
        </w:rPr>
        <w:t xml:space="preserve">: </w:t>
      </w:r>
      <w:r>
        <w:rPr>
          <w:rFonts w:ascii="Helvetica" w:hAnsi="Helvetica"/>
        </w:rPr>
        <w:t>Add</w:t>
      </w:r>
      <w:r w:rsidR="00730AE9">
        <w:rPr>
          <w:rFonts w:ascii="Helvetica" w:hAnsi="Helvetica"/>
        </w:rPr>
        <w:t xml:space="preserve"> Todo</w:t>
      </w:r>
      <w:r>
        <w:rPr>
          <w:rFonts w:ascii="Helvetica" w:hAnsi="Helvetica"/>
        </w:rPr>
        <w:t xml:space="preserve"> Command</w:t>
      </w:r>
    </w:p>
    <w:p w14:paraId="0A422B19" w14:textId="14E0B1D7" w:rsidR="00CD3624" w:rsidRDefault="00CD3624">
      <w:pPr>
        <w:rPr>
          <w:rFonts w:ascii="Helvetica" w:hAnsi="Helvetica"/>
        </w:rPr>
      </w:pPr>
      <w:r>
        <w:rPr>
          <w:rFonts w:ascii="Helvetica" w:hAnsi="Helvetica"/>
        </w:rPr>
        <w:br w:type="page"/>
      </w:r>
    </w:p>
    <w:p w14:paraId="720C9A33" w14:textId="081FCD41" w:rsidR="00C3451C" w:rsidRPr="00D71590" w:rsidRDefault="00C3451C" w:rsidP="00C3451C">
      <w:pPr>
        <w:tabs>
          <w:tab w:val="left" w:pos="221"/>
        </w:tabs>
        <w:spacing w:line="276" w:lineRule="auto"/>
        <w:rPr>
          <w:rFonts w:ascii="Helvetica" w:hAnsi="Helvetica"/>
          <w:b/>
        </w:rPr>
      </w:pPr>
      <w:r w:rsidRPr="00D71590">
        <w:rPr>
          <w:rFonts w:ascii="Helvetica" w:hAnsi="Helvetica"/>
          <w:b/>
        </w:rPr>
        <w:t>Example</w:t>
      </w:r>
      <w:r>
        <w:rPr>
          <w:rFonts w:ascii="Helvetica" w:hAnsi="Helvetica"/>
          <w:b/>
        </w:rPr>
        <w:t xml:space="preserve"> (Deadline)</w:t>
      </w:r>
      <w:r w:rsidRPr="00D71590">
        <w:rPr>
          <w:rFonts w:ascii="Helvetica" w:hAnsi="Helvetica"/>
          <w:b/>
        </w:rPr>
        <w:t>:</w:t>
      </w:r>
    </w:p>
    <w:p w14:paraId="68848B7D" w14:textId="13FDF529" w:rsidR="00C3451C" w:rsidRDefault="00C3451C" w:rsidP="00C3451C">
      <w:pPr>
        <w:tabs>
          <w:tab w:val="left" w:pos="221"/>
        </w:tabs>
        <w:spacing w:line="276" w:lineRule="auto"/>
        <w:rPr>
          <w:rFonts w:ascii="Courier" w:hAnsi="Courier"/>
          <w:color w:val="0000FF"/>
        </w:rPr>
      </w:pPr>
      <w:r w:rsidRPr="00D71590">
        <w:rPr>
          <w:rFonts w:ascii="Helvetica" w:hAnsi="Helvetica"/>
        </w:rPr>
        <w:t>Command:</w:t>
      </w:r>
      <w:r>
        <w:rPr>
          <w:rFonts w:ascii="Courier" w:hAnsi="Courier"/>
        </w:rPr>
        <w:t xml:space="preserve"> </w:t>
      </w:r>
      <w:r>
        <w:rPr>
          <w:rFonts w:ascii="Courier" w:hAnsi="Courier"/>
          <w:color w:val="0000FF"/>
        </w:rPr>
        <w:t xml:space="preserve">add </w:t>
      </w:r>
      <w:r>
        <w:rPr>
          <w:rFonts w:ascii="Courier" w:hAnsi="Courier"/>
        </w:rPr>
        <w:t>submit proposal 17 Nov 2pm #work</w:t>
      </w:r>
    </w:p>
    <w:p w14:paraId="3FE82914" w14:textId="77777777" w:rsidR="00C3451C" w:rsidRPr="00402C83" w:rsidRDefault="00C3451C" w:rsidP="00C3451C">
      <w:pPr>
        <w:tabs>
          <w:tab w:val="left" w:pos="221"/>
        </w:tabs>
        <w:spacing w:line="276" w:lineRule="auto"/>
        <w:rPr>
          <w:rFonts w:ascii="Helvetica" w:hAnsi="Helvetica"/>
          <w:color w:val="0000FF"/>
        </w:rPr>
      </w:pPr>
    </w:p>
    <w:p w14:paraId="487CC8F8" w14:textId="32D2E3FE" w:rsidR="00C3451C" w:rsidRDefault="00C3451C" w:rsidP="00C3451C">
      <w:pPr>
        <w:tabs>
          <w:tab w:val="left" w:pos="221"/>
        </w:tabs>
        <w:spacing w:line="276" w:lineRule="auto"/>
        <w:rPr>
          <w:rFonts w:ascii="Helvetica" w:hAnsi="Helvetica"/>
        </w:rPr>
      </w:pPr>
      <w:r>
        <w:rPr>
          <w:rFonts w:ascii="Helvetica" w:hAnsi="Helvetica"/>
        </w:rPr>
        <w:tab/>
      </w:r>
      <w:r w:rsidRPr="00C3451C">
        <w:rPr>
          <w:noProof/>
        </w:rPr>
        <w:drawing>
          <wp:inline distT="0" distB="0" distL="0" distR="0" wp14:anchorId="09BE62E4" wp14:editId="3D580BC4">
            <wp:extent cx="5396963" cy="4969329"/>
            <wp:effectExtent l="0" t="0" r="0"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rotWithShape="1">
                    <a:blip r:embed="rId24" cstate="print">
                      <a:extLst>
                        <a:ext uri="{28A0092B-C50C-407E-A947-70E740481C1C}">
                          <a14:useLocalDpi xmlns:a14="http://schemas.microsoft.com/office/drawing/2010/main"/>
                        </a:ext>
                      </a:extLst>
                    </a:blip>
                    <a:srcRect/>
                    <a:stretch/>
                  </pic:blipFill>
                  <pic:spPr bwMode="auto">
                    <a:xfrm>
                      <a:off x="0" y="0"/>
                      <a:ext cx="5397545" cy="4969865"/>
                    </a:xfrm>
                    <a:prstGeom prst="rect">
                      <a:avLst/>
                    </a:prstGeom>
                    <a:noFill/>
                    <a:ln>
                      <a:noFill/>
                    </a:ln>
                    <a:extLst>
                      <a:ext uri="{53640926-AAD7-44d8-BBD7-CCE9431645EC}">
                        <a14:shadowObscured xmlns:a14="http://schemas.microsoft.com/office/drawing/2010/main"/>
                      </a:ext>
                    </a:extLst>
                  </pic:spPr>
                </pic:pic>
              </a:graphicData>
            </a:graphic>
          </wp:inline>
        </w:drawing>
      </w:r>
    </w:p>
    <w:p w14:paraId="7636B0BA" w14:textId="2E3C448D" w:rsidR="00C3451C" w:rsidRPr="003571E5" w:rsidRDefault="00C3451C" w:rsidP="00C3451C">
      <w:pPr>
        <w:widowControl w:val="0"/>
        <w:tabs>
          <w:tab w:val="left" w:pos="220"/>
          <w:tab w:val="left" w:pos="720"/>
        </w:tabs>
        <w:autoSpaceDE w:val="0"/>
        <w:autoSpaceDN w:val="0"/>
        <w:adjustRightInd w:val="0"/>
        <w:spacing w:line="276" w:lineRule="auto"/>
        <w:jc w:val="center"/>
        <w:rPr>
          <w:rFonts w:ascii="Helvetica" w:hAnsi="Helvetica"/>
        </w:rPr>
      </w:pPr>
      <w:r>
        <w:rPr>
          <w:rFonts w:ascii="Helvetica" w:hAnsi="Helvetica"/>
        </w:rPr>
        <w:t>Figure 8</w:t>
      </w:r>
      <w:r w:rsidRPr="003571E5">
        <w:rPr>
          <w:rFonts w:ascii="Helvetica" w:hAnsi="Helvetica"/>
        </w:rPr>
        <w:t xml:space="preserve">: </w:t>
      </w:r>
      <w:r w:rsidR="00730AE9">
        <w:rPr>
          <w:rFonts w:ascii="Helvetica" w:hAnsi="Helvetica"/>
        </w:rPr>
        <w:t>Add Deadline Command</w:t>
      </w:r>
    </w:p>
    <w:p w14:paraId="0B133AD5" w14:textId="4A013E4D" w:rsidR="00C3451C" w:rsidRDefault="00C3451C">
      <w:pPr>
        <w:rPr>
          <w:rFonts w:ascii="Helvetica" w:hAnsi="Helvetica"/>
        </w:rPr>
      </w:pPr>
      <w:r>
        <w:rPr>
          <w:rFonts w:ascii="Helvetica" w:hAnsi="Helvetica"/>
        </w:rPr>
        <w:br w:type="page"/>
      </w:r>
    </w:p>
    <w:p w14:paraId="4E8311B9" w14:textId="12AE55FF" w:rsidR="00C3451C" w:rsidRPr="00D71590" w:rsidRDefault="00C3451C" w:rsidP="00C3451C">
      <w:pPr>
        <w:tabs>
          <w:tab w:val="left" w:pos="221"/>
        </w:tabs>
        <w:spacing w:line="276" w:lineRule="auto"/>
        <w:rPr>
          <w:rFonts w:ascii="Helvetica" w:hAnsi="Helvetica"/>
          <w:b/>
        </w:rPr>
      </w:pPr>
      <w:r w:rsidRPr="00D71590">
        <w:rPr>
          <w:rFonts w:ascii="Helvetica" w:hAnsi="Helvetica"/>
          <w:b/>
        </w:rPr>
        <w:t>Example</w:t>
      </w:r>
      <w:r>
        <w:rPr>
          <w:rFonts w:ascii="Helvetica" w:hAnsi="Helvetica"/>
          <w:b/>
        </w:rPr>
        <w:t xml:space="preserve"> (Event)</w:t>
      </w:r>
      <w:r w:rsidRPr="00D71590">
        <w:rPr>
          <w:rFonts w:ascii="Helvetica" w:hAnsi="Helvetica"/>
          <w:b/>
        </w:rPr>
        <w:t>:</w:t>
      </w:r>
    </w:p>
    <w:p w14:paraId="140DF550" w14:textId="3167FB3E" w:rsidR="00C3451C" w:rsidRPr="00B534B8" w:rsidRDefault="00C3451C" w:rsidP="00C3451C">
      <w:pPr>
        <w:tabs>
          <w:tab w:val="left" w:pos="221"/>
        </w:tabs>
        <w:spacing w:line="276" w:lineRule="auto"/>
        <w:rPr>
          <w:rFonts w:ascii="Courier" w:hAnsi="Courier"/>
          <w:color w:val="0000FF"/>
        </w:rPr>
      </w:pPr>
      <w:r w:rsidRPr="00D71590">
        <w:rPr>
          <w:rFonts w:ascii="Helvetica" w:hAnsi="Helvetica"/>
        </w:rPr>
        <w:t>Command:</w:t>
      </w:r>
      <w:r>
        <w:rPr>
          <w:rFonts w:ascii="Courier" w:hAnsi="Courier"/>
        </w:rPr>
        <w:t xml:space="preserve"> </w:t>
      </w:r>
      <w:r>
        <w:rPr>
          <w:rFonts w:ascii="Courier" w:hAnsi="Courier"/>
          <w:color w:val="0000FF"/>
        </w:rPr>
        <w:t xml:space="preserve">add </w:t>
      </w:r>
      <w:r>
        <w:rPr>
          <w:rFonts w:ascii="Courier" w:hAnsi="Courier"/>
        </w:rPr>
        <w:t>walk dog 7 Nov 2016 17:00 to 18:00</w:t>
      </w:r>
    </w:p>
    <w:p w14:paraId="7688BDF9" w14:textId="05769613" w:rsidR="00C3451C" w:rsidRDefault="00B534B8" w:rsidP="00C3451C">
      <w:pPr>
        <w:tabs>
          <w:tab w:val="left" w:pos="221"/>
        </w:tabs>
        <w:spacing w:line="276" w:lineRule="auto"/>
        <w:rPr>
          <w:rFonts w:ascii="Helvetica" w:hAnsi="Helvetica"/>
        </w:rPr>
      </w:pPr>
      <w:r>
        <w:rPr>
          <w:rFonts w:ascii="Helvetica" w:hAnsi="Helvetica"/>
        </w:rPr>
        <w:tab/>
      </w:r>
      <w:r w:rsidR="00C3451C">
        <w:rPr>
          <w:rFonts w:ascii="Helvetica" w:hAnsi="Helvetica"/>
        </w:rPr>
        <w:tab/>
      </w:r>
      <w:r w:rsidR="00C3451C">
        <w:rPr>
          <w:rFonts w:ascii="Helvetica" w:hAnsi="Helvetica" w:cs="Helvetica"/>
          <w:noProof/>
        </w:rPr>
        <w:drawing>
          <wp:inline distT="0" distB="0" distL="0" distR="0" wp14:anchorId="445DE7AF" wp14:editId="694E8CA5">
            <wp:extent cx="5344886" cy="4943446"/>
            <wp:effectExtent l="0" t="0" r="0" b="1016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rotWithShape="1">
                    <a:blip r:embed="rId25" cstate="print">
                      <a:extLst>
                        <a:ext uri="{28A0092B-C50C-407E-A947-70E740481C1C}">
                          <a14:useLocalDpi xmlns:a14="http://schemas.microsoft.com/office/drawing/2010/main"/>
                        </a:ext>
                      </a:extLst>
                    </a:blip>
                    <a:srcRect/>
                    <a:stretch/>
                  </pic:blipFill>
                  <pic:spPr bwMode="auto">
                    <a:xfrm>
                      <a:off x="0" y="0"/>
                      <a:ext cx="5345844" cy="4944332"/>
                    </a:xfrm>
                    <a:prstGeom prst="rect">
                      <a:avLst/>
                    </a:prstGeom>
                    <a:noFill/>
                    <a:ln>
                      <a:noFill/>
                    </a:ln>
                    <a:extLst>
                      <a:ext uri="{53640926-AAD7-44d8-BBD7-CCE9431645EC}">
                        <a14:shadowObscured xmlns:a14="http://schemas.microsoft.com/office/drawing/2010/main"/>
                      </a:ext>
                    </a:extLst>
                  </pic:spPr>
                </pic:pic>
              </a:graphicData>
            </a:graphic>
          </wp:inline>
        </w:drawing>
      </w:r>
    </w:p>
    <w:p w14:paraId="76ECF755" w14:textId="04ED6701" w:rsidR="00C3451C" w:rsidRPr="003571E5" w:rsidRDefault="00B534B8" w:rsidP="00C3451C">
      <w:pPr>
        <w:widowControl w:val="0"/>
        <w:tabs>
          <w:tab w:val="left" w:pos="220"/>
          <w:tab w:val="left" w:pos="720"/>
        </w:tabs>
        <w:autoSpaceDE w:val="0"/>
        <w:autoSpaceDN w:val="0"/>
        <w:adjustRightInd w:val="0"/>
        <w:spacing w:line="276" w:lineRule="auto"/>
        <w:jc w:val="center"/>
        <w:rPr>
          <w:rFonts w:ascii="Helvetica" w:hAnsi="Helvetica"/>
        </w:rPr>
      </w:pPr>
      <w:r>
        <w:rPr>
          <w:rFonts w:ascii="Helvetica" w:hAnsi="Helvetica"/>
        </w:rPr>
        <w:t>Figure 9</w:t>
      </w:r>
      <w:r w:rsidR="00C3451C" w:rsidRPr="003571E5">
        <w:rPr>
          <w:rFonts w:ascii="Helvetica" w:hAnsi="Helvetica"/>
        </w:rPr>
        <w:t xml:space="preserve">: </w:t>
      </w:r>
      <w:r w:rsidR="00C3451C">
        <w:rPr>
          <w:rFonts w:ascii="Helvetica" w:hAnsi="Helvetica"/>
        </w:rPr>
        <w:t xml:space="preserve">Add </w:t>
      </w:r>
      <w:r w:rsidR="00730AE9">
        <w:rPr>
          <w:rFonts w:ascii="Helvetica" w:hAnsi="Helvetica"/>
        </w:rPr>
        <w:t>Event Command</w:t>
      </w:r>
    </w:p>
    <w:p w14:paraId="2CBFFC3F" w14:textId="7ED06B97" w:rsidR="00B534B8" w:rsidRDefault="00B534B8">
      <w:pPr>
        <w:rPr>
          <w:rFonts w:ascii="Helvetica" w:hAnsi="Helvetica"/>
        </w:rPr>
      </w:pPr>
      <w:r>
        <w:rPr>
          <w:rFonts w:ascii="Helvetica" w:hAnsi="Helvetica"/>
        </w:rPr>
        <w:br w:type="page"/>
      </w:r>
    </w:p>
    <w:p w14:paraId="20F1BEA1" w14:textId="7351D5FB" w:rsidR="00B534B8" w:rsidRPr="00112991" w:rsidRDefault="004855BA" w:rsidP="00B534B8">
      <w:pPr>
        <w:tabs>
          <w:tab w:val="left" w:pos="221"/>
        </w:tabs>
        <w:spacing w:line="276" w:lineRule="auto"/>
        <w:rPr>
          <w:rFonts w:ascii="Helvetica" w:hAnsi="Helvetica"/>
          <w:b/>
          <w:sz w:val="28"/>
        </w:rPr>
      </w:pPr>
      <w:r>
        <w:rPr>
          <w:rFonts w:ascii="Helvetica" w:hAnsi="Helvetica"/>
          <w:b/>
          <w:sz w:val="28"/>
        </w:rPr>
        <w:t>Find T</w:t>
      </w:r>
      <w:r w:rsidR="00B534B8">
        <w:rPr>
          <w:rFonts w:ascii="Helvetica" w:hAnsi="Helvetica"/>
          <w:b/>
          <w:sz w:val="28"/>
        </w:rPr>
        <w:t>ask</w:t>
      </w:r>
      <w:r w:rsidR="00B534B8" w:rsidRPr="00112991">
        <w:rPr>
          <w:rFonts w:ascii="Helvetica" w:hAnsi="Helvetica"/>
          <w:b/>
          <w:sz w:val="28"/>
        </w:rPr>
        <w:t xml:space="preserve">: </w:t>
      </w:r>
      <w:r w:rsidR="00B534B8">
        <w:rPr>
          <w:rFonts w:ascii="Courier" w:hAnsi="Courier"/>
          <w:b/>
          <w:color w:val="0000FF"/>
          <w:sz w:val="28"/>
        </w:rPr>
        <w:t>find</w:t>
      </w:r>
    </w:p>
    <w:p w14:paraId="752ADEAE" w14:textId="2E5DB232" w:rsidR="00B534B8" w:rsidRDefault="00B534B8" w:rsidP="00B534B8">
      <w:pPr>
        <w:tabs>
          <w:tab w:val="left" w:pos="221"/>
        </w:tabs>
        <w:spacing w:line="276" w:lineRule="auto"/>
        <w:rPr>
          <w:rFonts w:ascii="Helvetica" w:hAnsi="Helvetica"/>
        </w:rPr>
      </w:pPr>
      <w:r>
        <w:rPr>
          <w:rFonts w:ascii="Helvetica" w:hAnsi="Helvetica"/>
        </w:rPr>
        <w:t>Format:</w:t>
      </w:r>
      <w:r w:rsidRPr="00A552A0">
        <w:rPr>
          <w:rFonts w:ascii="Courier" w:hAnsi="Courier"/>
        </w:rPr>
        <w:t xml:space="preserve"> </w:t>
      </w:r>
      <w:r>
        <w:rPr>
          <w:rFonts w:ascii="Courier" w:hAnsi="Courier"/>
        </w:rPr>
        <w:t>find</w:t>
      </w:r>
      <w:r w:rsidRPr="0060275E">
        <w:rPr>
          <w:rFonts w:ascii="Courier" w:hAnsi="Courier"/>
        </w:rPr>
        <w:t xml:space="preserve"> &lt;</w:t>
      </w:r>
      <w:r w:rsidR="005F7E25">
        <w:rPr>
          <w:rFonts w:ascii="Courier" w:hAnsi="Courier"/>
        </w:rPr>
        <w:t>keyword&gt;</w:t>
      </w:r>
      <w:r w:rsidRPr="0060275E">
        <w:rPr>
          <w:rFonts w:ascii="Courier" w:hAnsi="Courier"/>
        </w:rPr>
        <w:t>…</w:t>
      </w:r>
    </w:p>
    <w:p w14:paraId="24AC1212" w14:textId="77777777" w:rsidR="00B534B8" w:rsidRDefault="00B534B8" w:rsidP="00B534B8">
      <w:pPr>
        <w:tabs>
          <w:tab w:val="left" w:pos="221"/>
        </w:tabs>
        <w:spacing w:line="276" w:lineRule="auto"/>
        <w:rPr>
          <w:rFonts w:ascii="Helvetica" w:hAnsi="Helvetica"/>
        </w:rPr>
      </w:pPr>
    </w:p>
    <w:p w14:paraId="6B5545CD" w14:textId="17F28391" w:rsidR="00B534B8" w:rsidRDefault="004855BA" w:rsidP="00B534B8">
      <w:pPr>
        <w:tabs>
          <w:tab w:val="left" w:pos="221"/>
        </w:tabs>
        <w:spacing w:line="276" w:lineRule="auto"/>
        <w:rPr>
          <w:rFonts w:ascii="Helvetica" w:hAnsi="Helvetica"/>
        </w:rPr>
      </w:pPr>
      <w:r>
        <w:rPr>
          <w:rFonts w:ascii="Helvetica" w:hAnsi="Helvetica"/>
        </w:rPr>
        <w:t>Finds tasks based on keywords. Tasks that partly or completely match keywords entered will be displayed. You can also find tags using #.</w:t>
      </w:r>
    </w:p>
    <w:p w14:paraId="502A229E" w14:textId="77777777" w:rsidR="00B534B8" w:rsidRDefault="00B534B8" w:rsidP="00B534B8">
      <w:pPr>
        <w:tabs>
          <w:tab w:val="left" w:pos="221"/>
        </w:tabs>
        <w:spacing w:line="276" w:lineRule="auto"/>
        <w:rPr>
          <w:rFonts w:ascii="Helvetica" w:hAnsi="Helvetica"/>
        </w:rPr>
      </w:pPr>
    </w:p>
    <w:p w14:paraId="7B7ED88B" w14:textId="5C188461" w:rsidR="00B534B8" w:rsidRPr="00D71590" w:rsidRDefault="00B534B8" w:rsidP="00B534B8">
      <w:pPr>
        <w:tabs>
          <w:tab w:val="left" w:pos="221"/>
        </w:tabs>
        <w:spacing w:line="276" w:lineRule="auto"/>
        <w:rPr>
          <w:rFonts w:ascii="Helvetica" w:hAnsi="Helvetica"/>
          <w:b/>
        </w:rPr>
      </w:pPr>
      <w:r w:rsidRPr="00D71590">
        <w:rPr>
          <w:rFonts w:ascii="Helvetica" w:hAnsi="Helvetica"/>
          <w:b/>
        </w:rPr>
        <w:t>Example:</w:t>
      </w:r>
    </w:p>
    <w:p w14:paraId="28B946E6" w14:textId="4C2BAEB9" w:rsidR="00730AE9" w:rsidRPr="00730AE9" w:rsidRDefault="00B534B8" w:rsidP="00B534B8">
      <w:pPr>
        <w:tabs>
          <w:tab w:val="left" w:pos="221"/>
        </w:tabs>
        <w:spacing w:line="276" w:lineRule="auto"/>
        <w:rPr>
          <w:rFonts w:ascii="Courier" w:hAnsi="Courier"/>
        </w:rPr>
      </w:pPr>
      <w:r w:rsidRPr="00D71590">
        <w:rPr>
          <w:rFonts w:ascii="Helvetica" w:hAnsi="Helvetica"/>
        </w:rPr>
        <w:t>Command:</w:t>
      </w:r>
      <w:r>
        <w:rPr>
          <w:rFonts w:ascii="Courier" w:hAnsi="Courier"/>
        </w:rPr>
        <w:t xml:space="preserve"> </w:t>
      </w:r>
      <w:r>
        <w:rPr>
          <w:rFonts w:ascii="Courier" w:hAnsi="Courier"/>
          <w:color w:val="0000FF"/>
        </w:rPr>
        <w:t xml:space="preserve">find </w:t>
      </w:r>
      <w:r>
        <w:rPr>
          <w:rFonts w:ascii="Courier" w:hAnsi="Courier"/>
        </w:rPr>
        <w:t>prop</w:t>
      </w:r>
    </w:p>
    <w:p w14:paraId="6257B203" w14:textId="6125A316" w:rsidR="00B534B8" w:rsidRPr="00730AE9" w:rsidRDefault="00730AE9" w:rsidP="00B534B8">
      <w:pPr>
        <w:tabs>
          <w:tab w:val="left" w:pos="221"/>
        </w:tabs>
        <w:spacing w:line="276" w:lineRule="auto"/>
        <w:rPr>
          <w:rFonts w:ascii="Helvetica" w:hAnsi="Helvetica"/>
          <w:color w:val="0000FF"/>
        </w:rPr>
      </w:pPr>
      <w:r>
        <w:rPr>
          <w:rFonts w:ascii="Helvetica" w:hAnsi="Helvetica"/>
          <w:color w:val="0000FF"/>
        </w:rPr>
        <w:tab/>
      </w:r>
      <w:r>
        <w:rPr>
          <w:rFonts w:ascii="Helvetica" w:hAnsi="Helvetica"/>
          <w:color w:val="0000FF"/>
        </w:rPr>
        <w:tab/>
      </w:r>
      <w:r w:rsidRPr="00730AE9">
        <w:rPr>
          <w:rFonts w:ascii="Helvetica" w:hAnsi="Helvetica"/>
          <w:noProof/>
          <w:color w:val="0000FF"/>
        </w:rPr>
        <w:drawing>
          <wp:inline distT="0" distB="0" distL="0" distR="0" wp14:anchorId="37C3FB7D" wp14:editId="2DC12F3C">
            <wp:extent cx="5344886" cy="4931965"/>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rotWithShape="1">
                    <a:blip r:embed="rId26" cstate="print">
                      <a:extLst>
                        <a:ext uri="{28A0092B-C50C-407E-A947-70E740481C1C}">
                          <a14:useLocalDpi xmlns:a14="http://schemas.microsoft.com/office/drawing/2010/main"/>
                        </a:ext>
                      </a:extLst>
                    </a:blip>
                    <a:srcRect/>
                    <a:stretch/>
                  </pic:blipFill>
                  <pic:spPr bwMode="auto">
                    <a:xfrm>
                      <a:off x="0" y="0"/>
                      <a:ext cx="5346444" cy="4933402"/>
                    </a:xfrm>
                    <a:prstGeom prst="rect">
                      <a:avLst/>
                    </a:prstGeom>
                    <a:noFill/>
                    <a:ln>
                      <a:noFill/>
                    </a:ln>
                    <a:extLst>
                      <a:ext uri="{53640926-AAD7-44d8-BBD7-CCE9431645EC}">
                        <a14:shadowObscured xmlns:a14="http://schemas.microsoft.com/office/drawing/2010/main"/>
                      </a:ext>
                    </a:extLst>
                  </pic:spPr>
                </pic:pic>
              </a:graphicData>
            </a:graphic>
          </wp:inline>
        </w:drawing>
      </w:r>
    </w:p>
    <w:p w14:paraId="5954F97A" w14:textId="3B5987AD" w:rsidR="00B534B8" w:rsidRPr="003571E5" w:rsidRDefault="00730AE9" w:rsidP="00B534B8">
      <w:pPr>
        <w:widowControl w:val="0"/>
        <w:tabs>
          <w:tab w:val="left" w:pos="220"/>
          <w:tab w:val="left" w:pos="720"/>
        </w:tabs>
        <w:autoSpaceDE w:val="0"/>
        <w:autoSpaceDN w:val="0"/>
        <w:adjustRightInd w:val="0"/>
        <w:spacing w:line="276" w:lineRule="auto"/>
        <w:jc w:val="center"/>
        <w:rPr>
          <w:rFonts w:ascii="Helvetica" w:hAnsi="Helvetica"/>
        </w:rPr>
      </w:pPr>
      <w:r>
        <w:rPr>
          <w:rFonts w:ascii="Helvetica" w:hAnsi="Helvetica"/>
        </w:rPr>
        <w:t>Figure 10</w:t>
      </w:r>
      <w:r w:rsidR="00B534B8" w:rsidRPr="003571E5">
        <w:rPr>
          <w:rFonts w:ascii="Helvetica" w:hAnsi="Helvetica"/>
        </w:rPr>
        <w:t xml:space="preserve">: </w:t>
      </w:r>
      <w:r>
        <w:rPr>
          <w:rFonts w:ascii="Helvetica" w:hAnsi="Helvetica"/>
        </w:rPr>
        <w:t>Find</w:t>
      </w:r>
      <w:r w:rsidR="00B534B8">
        <w:rPr>
          <w:rFonts w:ascii="Helvetica" w:hAnsi="Helvetica"/>
        </w:rPr>
        <w:t xml:space="preserve"> </w:t>
      </w:r>
      <w:r>
        <w:rPr>
          <w:rFonts w:ascii="Helvetica" w:hAnsi="Helvetica"/>
        </w:rPr>
        <w:t>Command</w:t>
      </w:r>
    </w:p>
    <w:p w14:paraId="1CBC8CB9" w14:textId="74B6C446" w:rsidR="00730AE9" w:rsidRDefault="00730AE9">
      <w:pPr>
        <w:rPr>
          <w:rFonts w:ascii="Helvetica" w:hAnsi="Helvetica"/>
        </w:rPr>
      </w:pPr>
      <w:r>
        <w:rPr>
          <w:rFonts w:ascii="Helvetica" w:hAnsi="Helvetica"/>
        </w:rPr>
        <w:br w:type="page"/>
      </w:r>
    </w:p>
    <w:p w14:paraId="3E413675" w14:textId="77777777" w:rsidR="00730AE9" w:rsidRPr="00D71590" w:rsidRDefault="00730AE9" w:rsidP="00730AE9">
      <w:pPr>
        <w:tabs>
          <w:tab w:val="left" w:pos="221"/>
        </w:tabs>
        <w:spacing w:line="276" w:lineRule="auto"/>
        <w:rPr>
          <w:rFonts w:ascii="Helvetica" w:hAnsi="Helvetica"/>
          <w:b/>
        </w:rPr>
      </w:pPr>
      <w:r w:rsidRPr="00D71590">
        <w:rPr>
          <w:rFonts w:ascii="Helvetica" w:hAnsi="Helvetica"/>
          <w:b/>
        </w:rPr>
        <w:t>Example:</w:t>
      </w:r>
    </w:p>
    <w:p w14:paraId="66D2EB70" w14:textId="50D03136" w:rsidR="00730AE9" w:rsidRPr="00730AE9" w:rsidRDefault="00730AE9" w:rsidP="00730AE9">
      <w:pPr>
        <w:tabs>
          <w:tab w:val="left" w:pos="221"/>
        </w:tabs>
        <w:spacing w:line="276" w:lineRule="auto"/>
        <w:rPr>
          <w:rFonts w:ascii="Courier" w:hAnsi="Courier"/>
        </w:rPr>
      </w:pPr>
      <w:r w:rsidRPr="00D71590">
        <w:rPr>
          <w:rFonts w:ascii="Helvetica" w:hAnsi="Helvetica"/>
        </w:rPr>
        <w:t>Command:</w:t>
      </w:r>
      <w:r>
        <w:rPr>
          <w:rFonts w:ascii="Courier" w:hAnsi="Courier"/>
        </w:rPr>
        <w:t xml:space="preserve"> </w:t>
      </w:r>
      <w:r>
        <w:rPr>
          <w:rFonts w:ascii="Courier" w:hAnsi="Courier"/>
          <w:color w:val="0000FF"/>
        </w:rPr>
        <w:t xml:space="preserve">find </w:t>
      </w:r>
      <w:r>
        <w:rPr>
          <w:rFonts w:ascii="Courier" w:hAnsi="Courier"/>
        </w:rPr>
        <w:t>#work</w:t>
      </w:r>
    </w:p>
    <w:p w14:paraId="449F05B9" w14:textId="77777777" w:rsidR="00730AE9" w:rsidRPr="00730AE9" w:rsidRDefault="00730AE9" w:rsidP="00730AE9">
      <w:pPr>
        <w:tabs>
          <w:tab w:val="left" w:pos="221"/>
        </w:tabs>
        <w:spacing w:line="276" w:lineRule="auto"/>
        <w:rPr>
          <w:rFonts w:ascii="Helvetica" w:hAnsi="Helvetica"/>
          <w:color w:val="0000FF"/>
        </w:rPr>
      </w:pPr>
      <w:r>
        <w:rPr>
          <w:rFonts w:ascii="Helvetica" w:hAnsi="Helvetica"/>
          <w:color w:val="0000FF"/>
        </w:rPr>
        <w:tab/>
      </w:r>
      <w:r>
        <w:rPr>
          <w:rFonts w:ascii="Helvetica" w:hAnsi="Helvetica"/>
          <w:color w:val="0000FF"/>
        </w:rPr>
        <w:tab/>
      </w:r>
      <w:r w:rsidRPr="00730AE9">
        <w:rPr>
          <w:rFonts w:ascii="Helvetica" w:hAnsi="Helvetica"/>
          <w:noProof/>
          <w:color w:val="0000FF"/>
        </w:rPr>
        <w:drawing>
          <wp:inline distT="0" distB="0" distL="0" distR="0" wp14:anchorId="00ED94C0" wp14:editId="35704698">
            <wp:extent cx="5344886" cy="4931965"/>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rotWithShape="1">
                    <a:blip r:embed="rId26" cstate="print">
                      <a:extLst>
                        <a:ext uri="{28A0092B-C50C-407E-A947-70E740481C1C}">
                          <a14:useLocalDpi xmlns:a14="http://schemas.microsoft.com/office/drawing/2010/main"/>
                        </a:ext>
                      </a:extLst>
                    </a:blip>
                    <a:srcRect/>
                    <a:stretch/>
                  </pic:blipFill>
                  <pic:spPr bwMode="auto">
                    <a:xfrm>
                      <a:off x="0" y="0"/>
                      <a:ext cx="5346444" cy="4933402"/>
                    </a:xfrm>
                    <a:prstGeom prst="rect">
                      <a:avLst/>
                    </a:prstGeom>
                    <a:noFill/>
                    <a:ln>
                      <a:noFill/>
                    </a:ln>
                    <a:extLst>
                      <a:ext uri="{53640926-AAD7-44d8-BBD7-CCE9431645EC}">
                        <a14:shadowObscured xmlns:a14="http://schemas.microsoft.com/office/drawing/2010/main"/>
                      </a:ext>
                    </a:extLst>
                  </pic:spPr>
                </pic:pic>
              </a:graphicData>
            </a:graphic>
          </wp:inline>
        </w:drawing>
      </w:r>
    </w:p>
    <w:p w14:paraId="23AB627A" w14:textId="05BE8C35" w:rsidR="00730AE9" w:rsidRPr="003571E5" w:rsidRDefault="004855BA" w:rsidP="00730AE9">
      <w:pPr>
        <w:widowControl w:val="0"/>
        <w:tabs>
          <w:tab w:val="left" w:pos="220"/>
          <w:tab w:val="left" w:pos="720"/>
        </w:tabs>
        <w:autoSpaceDE w:val="0"/>
        <w:autoSpaceDN w:val="0"/>
        <w:adjustRightInd w:val="0"/>
        <w:spacing w:line="276" w:lineRule="auto"/>
        <w:jc w:val="center"/>
        <w:rPr>
          <w:rFonts w:ascii="Helvetica" w:hAnsi="Helvetica"/>
        </w:rPr>
      </w:pPr>
      <w:r>
        <w:rPr>
          <w:rFonts w:ascii="Helvetica" w:hAnsi="Helvetica"/>
        </w:rPr>
        <w:t>Figure 11</w:t>
      </w:r>
      <w:r w:rsidR="00730AE9" w:rsidRPr="003571E5">
        <w:rPr>
          <w:rFonts w:ascii="Helvetica" w:hAnsi="Helvetica"/>
        </w:rPr>
        <w:t xml:space="preserve">: </w:t>
      </w:r>
      <w:r w:rsidR="00730AE9">
        <w:rPr>
          <w:rFonts w:ascii="Helvetica" w:hAnsi="Helvetica"/>
        </w:rPr>
        <w:t>Find</w:t>
      </w:r>
      <w:r>
        <w:rPr>
          <w:rFonts w:ascii="Helvetica" w:hAnsi="Helvetica"/>
        </w:rPr>
        <w:t xml:space="preserve"> Tag</w:t>
      </w:r>
      <w:r w:rsidR="00730AE9">
        <w:rPr>
          <w:rFonts w:ascii="Helvetica" w:hAnsi="Helvetica"/>
        </w:rPr>
        <w:t xml:space="preserve"> Command</w:t>
      </w:r>
    </w:p>
    <w:p w14:paraId="229495C3" w14:textId="2340B6E8" w:rsidR="004855BA" w:rsidRDefault="004855BA" w:rsidP="00D71590">
      <w:pPr>
        <w:tabs>
          <w:tab w:val="left" w:pos="221"/>
        </w:tabs>
        <w:spacing w:line="276" w:lineRule="auto"/>
        <w:rPr>
          <w:rFonts w:ascii="Helvetica" w:hAnsi="Helvetica"/>
        </w:rPr>
      </w:pPr>
      <w:r>
        <w:rPr>
          <w:rFonts w:ascii="Helvetica" w:hAnsi="Helvetica"/>
        </w:rPr>
        <w:br w:type="page"/>
      </w:r>
    </w:p>
    <w:p w14:paraId="307785E5" w14:textId="0A8F32B0" w:rsidR="004855BA" w:rsidRPr="00112991" w:rsidRDefault="009E4A89" w:rsidP="004855BA">
      <w:pPr>
        <w:tabs>
          <w:tab w:val="left" w:pos="221"/>
        </w:tabs>
        <w:spacing w:line="276" w:lineRule="auto"/>
        <w:rPr>
          <w:rFonts w:ascii="Helvetica" w:hAnsi="Helvetica"/>
          <w:b/>
          <w:sz w:val="28"/>
        </w:rPr>
      </w:pPr>
      <w:r>
        <w:rPr>
          <w:rFonts w:ascii="Helvetica" w:hAnsi="Helvetica"/>
          <w:b/>
          <w:sz w:val="28"/>
        </w:rPr>
        <w:t>Edit Task</w:t>
      </w:r>
      <w:r w:rsidR="004855BA" w:rsidRPr="00112991">
        <w:rPr>
          <w:rFonts w:ascii="Helvetica" w:hAnsi="Helvetica"/>
          <w:b/>
          <w:sz w:val="28"/>
        </w:rPr>
        <w:t xml:space="preserve">: </w:t>
      </w:r>
      <w:r w:rsidR="004855BA">
        <w:rPr>
          <w:rFonts w:ascii="Courier" w:hAnsi="Courier"/>
          <w:b/>
          <w:color w:val="0000FF"/>
          <w:sz w:val="28"/>
        </w:rPr>
        <w:t>edit</w:t>
      </w:r>
    </w:p>
    <w:p w14:paraId="74586493" w14:textId="570602D9" w:rsidR="004855BA" w:rsidRDefault="004855BA" w:rsidP="004855BA">
      <w:pPr>
        <w:tabs>
          <w:tab w:val="left" w:pos="221"/>
        </w:tabs>
        <w:spacing w:line="276" w:lineRule="auto"/>
        <w:rPr>
          <w:rFonts w:ascii="Helvetica" w:hAnsi="Helvetica"/>
        </w:rPr>
      </w:pPr>
      <w:r>
        <w:rPr>
          <w:rFonts w:ascii="Helvetica" w:hAnsi="Helvetica"/>
        </w:rPr>
        <w:t>Format:</w:t>
      </w:r>
      <w:r w:rsidRPr="009E4A89">
        <w:rPr>
          <w:rFonts w:ascii="Courier" w:hAnsi="Courier"/>
        </w:rPr>
        <w:t xml:space="preserve"> edit</w:t>
      </w:r>
      <w:r w:rsidRPr="0060275E">
        <w:rPr>
          <w:rFonts w:ascii="Courier" w:hAnsi="Courier"/>
        </w:rPr>
        <w:t xml:space="preserve"> &lt;</w:t>
      </w:r>
      <w:r>
        <w:rPr>
          <w:rFonts w:ascii="Courier" w:hAnsi="Courier"/>
        </w:rPr>
        <w:t>index&gt; [</w:t>
      </w:r>
      <w:r w:rsidR="005F7E25">
        <w:rPr>
          <w:rFonts w:ascii="Courier" w:hAnsi="Courier"/>
        </w:rPr>
        <w:t xml:space="preserve">new </w:t>
      </w:r>
      <w:r>
        <w:rPr>
          <w:rFonts w:ascii="Courier" w:hAnsi="Courier"/>
        </w:rPr>
        <w:t>name] [</w:t>
      </w:r>
      <w:r w:rsidR="005F7E25">
        <w:rPr>
          <w:rFonts w:ascii="Courier" w:hAnsi="Courier"/>
        </w:rPr>
        <w:t xml:space="preserve">new </w:t>
      </w:r>
      <w:r>
        <w:rPr>
          <w:rFonts w:ascii="Courier" w:hAnsi="Courier"/>
        </w:rPr>
        <w:t>datetime]</w:t>
      </w:r>
    </w:p>
    <w:p w14:paraId="7E17590E" w14:textId="77777777" w:rsidR="004855BA" w:rsidRDefault="004855BA" w:rsidP="004855BA">
      <w:pPr>
        <w:tabs>
          <w:tab w:val="left" w:pos="221"/>
        </w:tabs>
        <w:spacing w:line="276" w:lineRule="auto"/>
        <w:rPr>
          <w:rFonts w:ascii="Helvetica" w:hAnsi="Helvetica"/>
        </w:rPr>
      </w:pPr>
    </w:p>
    <w:p w14:paraId="7AC6131D" w14:textId="7F227201" w:rsidR="00B44A0C" w:rsidRDefault="004855BA" w:rsidP="004855BA">
      <w:pPr>
        <w:tabs>
          <w:tab w:val="left" w:pos="221"/>
        </w:tabs>
        <w:spacing w:line="276" w:lineRule="auto"/>
        <w:rPr>
          <w:rFonts w:ascii="Helvetica" w:hAnsi="Helvetica"/>
        </w:rPr>
      </w:pPr>
      <w:r>
        <w:rPr>
          <w:rFonts w:ascii="Helvetica" w:hAnsi="Helvetica"/>
        </w:rPr>
        <w:t>Edits a todo, deadline or event already inside TasKitty using the index of the task.</w:t>
      </w:r>
      <w:r w:rsidR="00B44A0C">
        <w:rPr>
          <w:rFonts w:ascii="Helvetica" w:hAnsi="Helvetica"/>
        </w:rPr>
        <w:t xml:space="preserve"> Format depends on the type of task being edited. When only 1 &lt;time&gt; is provided, it is treated as &lt;end time&gt; for both deadline and event.</w:t>
      </w:r>
    </w:p>
    <w:p w14:paraId="78FAC0A3" w14:textId="2F33E24C" w:rsidR="00B44A0C" w:rsidRDefault="00B44A0C" w:rsidP="004855BA">
      <w:pPr>
        <w:tabs>
          <w:tab w:val="left" w:pos="221"/>
        </w:tabs>
        <w:spacing w:line="276" w:lineRule="auto"/>
        <w:rPr>
          <w:rFonts w:ascii="Helvetica" w:hAnsi="Helvetica"/>
        </w:rPr>
      </w:pPr>
      <w:r>
        <w:rPr>
          <w:rFonts w:ascii="Helvetica" w:hAnsi="Helvetica"/>
        </w:rPr>
        <w:tab/>
      </w:r>
      <w:r>
        <w:rPr>
          <w:rFonts w:ascii="Helvetica" w:hAnsi="Helvetica"/>
          <w:noProof/>
        </w:rPr>
        <w:drawing>
          <wp:inline distT="0" distB="0" distL="0" distR="0" wp14:anchorId="589BF0BA" wp14:editId="1B3B15E4">
            <wp:extent cx="5372100" cy="1000901"/>
            <wp:effectExtent l="0" t="0" r="0" b="0"/>
            <wp:docPr id="263" name="Picture 263" descr="Macintosh HD:Users:ianteo:Desktop:EditCallou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Macintosh HD:Users:ianteo:Desktop:EditCallout1.png"/>
                    <pic:cNvPicPr>
                      <a:picLocks noChangeAspect="1" noChangeArrowheads="1"/>
                    </pic:cNvPicPr>
                  </pic:nvPicPr>
                  <pic:blipFill>
                    <a:blip r:embed="rId27">
                      <a:extLst>
                        <a:ext uri="{28A0092B-C50C-407E-A947-70E740481C1C}">
                          <a14:useLocalDpi xmlns:a14="http://schemas.microsoft.com/office/drawing/2010/main"/>
                        </a:ext>
                      </a:extLst>
                    </a:blip>
                    <a:srcRect/>
                    <a:stretch>
                      <a:fillRect/>
                    </a:stretch>
                  </pic:blipFill>
                  <pic:spPr bwMode="auto">
                    <a:xfrm>
                      <a:off x="0" y="0"/>
                      <a:ext cx="5372100" cy="1000901"/>
                    </a:xfrm>
                    <a:prstGeom prst="rect">
                      <a:avLst/>
                    </a:prstGeom>
                    <a:noFill/>
                    <a:ln>
                      <a:noFill/>
                    </a:ln>
                  </pic:spPr>
                </pic:pic>
              </a:graphicData>
            </a:graphic>
          </wp:inline>
        </w:drawing>
      </w:r>
    </w:p>
    <w:p w14:paraId="1CE32EE5" w14:textId="77777777" w:rsidR="00B44A0C" w:rsidRDefault="00B44A0C" w:rsidP="004855BA">
      <w:pPr>
        <w:tabs>
          <w:tab w:val="left" w:pos="221"/>
        </w:tabs>
        <w:spacing w:line="276" w:lineRule="auto"/>
        <w:rPr>
          <w:rFonts w:ascii="Helvetica" w:hAnsi="Helvetica"/>
        </w:rPr>
      </w:pPr>
    </w:p>
    <w:p w14:paraId="4F1AC07F" w14:textId="77777777" w:rsidR="004855BA" w:rsidRPr="00D71590" w:rsidRDefault="004855BA" w:rsidP="004855BA">
      <w:pPr>
        <w:tabs>
          <w:tab w:val="left" w:pos="221"/>
        </w:tabs>
        <w:spacing w:line="276" w:lineRule="auto"/>
        <w:rPr>
          <w:rFonts w:ascii="Helvetica" w:hAnsi="Helvetica"/>
          <w:b/>
        </w:rPr>
      </w:pPr>
      <w:r w:rsidRPr="00D71590">
        <w:rPr>
          <w:rFonts w:ascii="Helvetica" w:hAnsi="Helvetica"/>
          <w:b/>
        </w:rPr>
        <w:t>Example:</w:t>
      </w:r>
    </w:p>
    <w:p w14:paraId="2DD8EF06" w14:textId="1C9DC5FA" w:rsidR="00AC4CA4" w:rsidRPr="00730AE9" w:rsidRDefault="004855BA" w:rsidP="004855BA">
      <w:pPr>
        <w:tabs>
          <w:tab w:val="left" w:pos="221"/>
        </w:tabs>
        <w:spacing w:line="276" w:lineRule="auto"/>
        <w:rPr>
          <w:rFonts w:ascii="Courier" w:hAnsi="Courier"/>
        </w:rPr>
      </w:pPr>
      <w:r w:rsidRPr="00D71590">
        <w:rPr>
          <w:rFonts w:ascii="Helvetica" w:hAnsi="Helvetica"/>
        </w:rPr>
        <w:t>Command:</w:t>
      </w:r>
      <w:r>
        <w:rPr>
          <w:rFonts w:ascii="Courier" w:hAnsi="Courier"/>
        </w:rPr>
        <w:t xml:space="preserve"> </w:t>
      </w:r>
      <w:r w:rsidR="00AC4CA4" w:rsidRPr="00AC4CA4">
        <w:rPr>
          <w:rFonts w:ascii="Courier" w:hAnsi="Courier"/>
          <w:color w:val="0000FF"/>
        </w:rPr>
        <w:t>edit</w:t>
      </w:r>
      <w:r w:rsidR="00AC4CA4">
        <w:rPr>
          <w:rFonts w:ascii="Courier" w:hAnsi="Courier"/>
        </w:rPr>
        <w:t xml:space="preserve"> d2 16 Nov</w:t>
      </w:r>
    </w:p>
    <w:p w14:paraId="04B59529" w14:textId="75DA3A2B" w:rsidR="00CD3624" w:rsidRDefault="00CD3624" w:rsidP="004855BA">
      <w:pPr>
        <w:tabs>
          <w:tab w:val="left" w:pos="221"/>
        </w:tabs>
        <w:spacing w:line="276" w:lineRule="auto"/>
        <w:rPr>
          <w:rFonts w:ascii="Helvetica" w:hAnsi="Helvetica"/>
          <w:color w:val="0000FF"/>
        </w:rPr>
      </w:pPr>
    </w:p>
    <w:p w14:paraId="4FF686D2" w14:textId="747D58A5" w:rsidR="00AC4CA4" w:rsidRDefault="00AC4CA4" w:rsidP="004855BA">
      <w:pPr>
        <w:tabs>
          <w:tab w:val="left" w:pos="221"/>
        </w:tabs>
        <w:spacing w:line="276" w:lineRule="auto"/>
        <w:rPr>
          <w:rFonts w:ascii="Helvetica" w:hAnsi="Helvetica"/>
        </w:rPr>
      </w:pPr>
      <w:r>
        <w:rPr>
          <w:rFonts w:ascii="Helvetica" w:hAnsi="Helvetica"/>
        </w:rPr>
        <w:tab/>
      </w:r>
      <w:r w:rsidRPr="00AC4CA4">
        <w:rPr>
          <w:rFonts w:ascii="Helvetica" w:hAnsi="Helvetica"/>
          <w:noProof/>
        </w:rPr>
        <w:drawing>
          <wp:inline distT="0" distB="0" distL="0" distR="0" wp14:anchorId="7A1698B8" wp14:editId="06E7F8F4">
            <wp:extent cx="5338796" cy="491490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rotWithShape="1">
                    <a:blip r:embed="rId28" cstate="print">
                      <a:extLst>
                        <a:ext uri="{28A0092B-C50C-407E-A947-70E740481C1C}">
                          <a14:useLocalDpi xmlns:a14="http://schemas.microsoft.com/office/drawing/2010/main"/>
                        </a:ext>
                      </a:extLst>
                    </a:blip>
                    <a:srcRect/>
                    <a:stretch/>
                  </pic:blipFill>
                  <pic:spPr bwMode="auto">
                    <a:xfrm>
                      <a:off x="0" y="0"/>
                      <a:ext cx="5339711" cy="4915742"/>
                    </a:xfrm>
                    <a:prstGeom prst="rect">
                      <a:avLst/>
                    </a:prstGeom>
                    <a:noFill/>
                    <a:ln>
                      <a:noFill/>
                    </a:ln>
                    <a:extLst>
                      <a:ext uri="{53640926-AAD7-44d8-BBD7-CCE9431645EC}">
                        <a14:shadowObscured xmlns:a14="http://schemas.microsoft.com/office/drawing/2010/main"/>
                      </a:ext>
                    </a:extLst>
                  </pic:spPr>
                </pic:pic>
              </a:graphicData>
            </a:graphic>
          </wp:inline>
        </w:drawing>
      </w:r>
    </w:p>
    <w:p w14:paraId="5F524245" w14:textId="619C810C" w:rsidR="00AC4CA4" w:rsidRPr="003571E5" w:rsidRDefault="00AC4CA4" w:rsidP="00AC4CA4">
      <w:pPr>
        <w:widowControl w:val="0"/>
        <w:tabs>
          <w:tab w:val="left" w:pos="220"/>
          <w:tab w:val="left" w:pos="720"/>
        </w:tabs>
        <w:autoSpaceDE w:val="0"/>
        <w:autoSpaceDN w:val="0"/>
        <w:adjustRightInd w:val="0"/>
        <w:spacing w:line="276" w:lineRule="auto"/>
        <w:jc w:val="center"/>
        <w:rPr>
          <w:rFonts w:ascii="Helvetica" w:hAnsi="Helvetica"/>
        </w:rPr>
      </w:pPr>
      <w:r>
        <w:rPr>
          <w:rFonts w:ascii="Helvetica" w:hAnsi="Helvetica"/>
        </w:rPr>
        <w:t>Figure 12</w:t>
      </w:r>
      <w:r w:rsidRPr="003571E5">
        <w:rPr>
          <w:rFonts w:ascii="Helvetica" w:hAnsi="Helvetica"/>
        </w:rPr>
        <w:t xml:space="preserve">: </w:t>
      </w:r>
      <w:r>
        <w:rPr>
          <w:rFonts w:ascii="Helvetica" w:hAnsi="Helvetica"/>
        </w:rPr>
        <w:t>Edit Date Command</w:t>
      </w:r>
    </w:p>
    <w:p w14:paraId="35858BD5" w14:textId="3091DB53" w:rsidR="00AC4CA4" w:rsidRDefault="00AC4CA4" w:rsidP="004855BA">
      <w:pPr>
        <w:tabs>
          <w:tab w:val="left" w:pos="221"/>
        </w:tabs>
        <w:spacing w:line="276" w:lineRule="auto"/>
        <w:rPr>
          <w:rFonts w:ascii="Helvetica" w:hAnsi="Helvetica"/>
        </w:rPr>
      </w:pPr>
      <w:r>
        <w:rPr>
          <w:rFonts w:ascii="Helvetica" w:hAnsi="Helvetica"/>
        </w:rPr>
        <w:br w:type="page"/>
      </w:r>
    </w:p>
    <w:p w14:paraId="6697BDA4" w14:textId="027EECFE" w:rsidR="00AC4CA4" w:rsidRDefault="00AC4CA4" w:rsidP="004855BA">
      <w:pPr>
        <w:tabs>
          <w:tab w:val="left" w:pos="221"/>
        </w:tabs>
        <w:spacing w:line="276" w:lineRule="auto"/>
        <w:rPr>
          <w:rFonts w:ascii="Helvetica" w:hAnsi="Helvetica"/>
        </w:rPr>
      </w:pPr>
      <w:r>
        <w:rPr>
          <w:rFonts w:ascii="Helvetica" w:hAnsi="Helvetica"/>
        </w:rPr>
        <w:tab/>
      </w:r>
      <w:r>
        <w:rPr>
          <w:rFonts w:ascii="Helvetica" w:hAnsi="Helvetica"/>
          <w:noProof/>
        </w:rPr>
        <w:drawing>
          <wp:inline distT="0" distB="0" distL="0" distR="0" wp14:anchorId="1F5E7837" wp14:editId="035C2EE0">
            <wp:extent cx="5372100" cy="1011030"/>
            <wp:effectExtent l="0" t="0" r="0" b="5080"/>
            <wp:docPr id="267" name="Picture 267" descr="Macintosh HD:Users:ianteo:Pictures:EditCallo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Macintosh HD:Users:ianteo:Pictures:EditCallout2.png"/>
                    <pic:cNvPicPr>
                      <a:picLocks noChangeAspect="1" noChangeArrowheads="1"/>
                    </pic:cNvPicPr>
                  </pic:nvPicPr>
                  <pic:blipFill>
                    <a:blip r:embed="rId29">
                      <a:extLst>
                        <a:ext uri="{28A0092B-C50C-407E-A947-70E740481C1C}">
                          <a14:useLocalDpi xmlns:a14="http://schemas.microsoft.com/office/drawing/2010/main"/>
                        </a:ext>
                      </a:extLst>
                    </a:blip>
                    <a:srcRect/>
                    <a:stretch>
                      <a:fillRect/>
                    </a:stretch>
                  </pic:blipFill>
                  <pic:spPr bwMode="auto">
                    <a:xfrm>
                      <a:off x="0" y="0"/>
                      <a:ext cx="5372100" cy="1011030"/>
                    </a:xfrm>
                    <a:prstGeom prst="rect">
                      <a:avLst/>
                    </a:prstGeom>
                    <a:noFill/>
                    <a:ln>
                      <a:noFill/>
                    </a:ln>
                  </pic:spPr>
                </pic:pic>
              </a:graphicData>
            </a:graphic>
          </wp:inline>
        </w:drawing>
      </w:r>
    </w:p>
    <w:p w14:paraId="1F1F554C" w14:textId="77777777" w:rsidR="00AC4CA4" w:rsidRDefault="00AC4CA4" w:rsidP="004855BA">
      <w:pPr>
        <w:tabs>
          <w:tab w:val="left" w:pos="221"/>
        </w:tabs>
        <w:spacing w:line="276" w:lineRule="auto"/>
        <w:rPr>
          <w:rFonts w:ascii="Helvetica" w:hAnsi="Helvetica"/>
        </w:rPr>
      </w:pPr>
    </w:p>
    <w:p w14:paraId="7FD94C6A" w14:textId="77777777" w:rsidR="00AC4CA4" w:rsidRPr="00D71590" w:rsidRDefault="00AC4CA4" w:rsidP="00AC4CA4">
      <w:pPr>
        <w:tabs>
          <w:tab w:val="left" w:pos="221"/>
        </w:tabs>
        <w:spacing w:line="276" w:lineRule="auto"/>
        <w:rPr>
          <w:rFonts w:ascii="Helvetica" w:hAnsi="Helvetica"/>
          <w:b/>
        </w:rPr>
      </w:pPr>
      <w:r w:rsidRPr="00D71590">
        <w:rPr>
          <w:rFonts w:ascii="Helvetica" w:hAnsi="Helvetica"/>
          <w:b/>
        </w:rPr>
        <w:t>Example:</w:t>
      </w:r>
    </w:p>
    <w:p w14:paraId="4E557199" w14:textId="77777777" w:rsidR="00AC4CA4" w:rsidRDefault="00AC4CA4" w:rsidP="00AC4CA4">
      <w:pPr>
        <w:tabs>
          <w:tab w:val="left" w:pos="221"/>
        </w:tabs>
        <w:spacing w:line="276" w:lineRule="auto"/>
        <w:rPr>
          <w:rFonts w:ascii="Courier" w:hAnsi="Courier"/>
        </w:rPr>
      </w:pPr>
      <w:r w:rsidRPr="00D71590">
        <w:rPr>
          <w:rFonts w:ascii="Helvetica" w:hAnsi="Helvetica"/>
        </w:rPr>
        <w:t>Command:</w:t>
      </w:r>
      <w:r>
        <w:rPr>
          <w:rFonts w:ascii="Courier" w:hAnsi="Courier"/>
        </w:rPr>
        <w:t xml:space="preserve"> </w:t>
      </w:r>
      <w:r w:rsidRPr="00AC4CA4">
        <w:rPr>
          <w:rFonts w:ascii="Courier" w:hAnsi="Courier"/>
          <w:color w:val="0000FF"/>
        </w:rPr>
        <w:t>view</w:t>
      </w:r>
    </w:p>
    <w:p w14:paraId="3EF3D46C" w14:textId="5CE3B883" w:rsidR="00AC4CA4" w:rsidRPr="00730AE9" w:rsidRDefault="00AC4CA4" w:rsidP="00AC4CA4">
      <w:pPr>
        <w:tabs>
          <w:tab w:val="left" w:pos="221"/>
        </w:tabs>
        <w:spacing w:line="276" w:lineRule="auto"/>
        <w:rPr>
          <w:rFonts w:ascii="Courier" w:hAnsi="Courier"/>
        </w:rPr>
      </w:pPr>
      <w:r>
        <w:rPr>
          <w:rFonts w:ascii="Courier" w:hAnsi="Courier"/>
        </w:rPr>
        <w:tab/>
      </w:r>
      <w:r>
        <w:rPr>
          <w:rFonts w:ascii="Courier" w:hAnsi="Courier"/>
        </w:rPr>
        <w:tab/>
        <w:t xml:space="preserve">    </w:t>
      </w:r>
      <w:r w:rsidRPr="00AC4CA4">
        <w:rPr>
          <w:rFonts w:ascii="Courier" w:hAnsi="Courier"/>
          <w:color w:val="0000FF"/>
        </w:rPr>
        <w:t>edit</w:t>
      </w:r>
      <w:r>
        <w:rPr>
          <w:rFonts w:ascii="Courier" w:hAnsi="Courier"/>
        </w:rPr>
        <w:t xml:space="preserve"> t1 buy blue tie</w:t>
      </w:r>
    </w:p>
    <w:p w14:paraId="2B2904E8" w14:textId="77777777" w:rsidR="00AC4CA4" w:rsidRDefault="00AC4CA4" w:rsidP="00AC4CA4">
      <w:pPr>
        <w:tabs>
          <w:tab w:val="left" w:pos="221"/>
        </w:tabs>
        <w:spacing w:line="276" w:lineRule="auto"/>
        <w:rPr>
          <w:rFonts w:ascii="Helvetica" w:hAnsi="Helvetica"/>
          <w:color w:val="0000FF"/>
        </w:rPr>
      </w:pPr>
    </w:p>
    <w:p w14:paraId="1017FBFC" w14:textId="29A6B26D" w:rsidR="00AC4CA4" w:rsidRDefault="00AC4CA4" w:rsidP="004855BA">
      <w:pPr>
        <w:tabs>
          <w:tab w:val="left" w:pos="221"/>
        </w:tabs>
        <w:spacing w:line="276" w:lineRule="auto"/>
        <w:rPr>
          <w:rFonts w:ascii="Helvetica" w:hAnsi="Helvetica"/>
        </w:rPr>
      </w:pPr>
      <w:r>
        <w:rPr>
          <w:rFonts w:ascii="Helvetica" w:hAnsi="Helvetica"/>
        </w:rPr>
        <w:tab/>
      </w:r>
      <w:r>
        <w:rPr>
          <w:rFonts w:ascii="Helvetica" w:hAnsi="Helvetica" w:cs="Helvetica"/>
          <w:noProof/>
        </w:rPr>
        <w:drawing>
          <wp:inline distT="0" distB="0" distL="0" distR="0" wp14:anchorId="1CFBC437" wp14:editId="1B626AC4">
            <wp:extent cx="5439304" cy="5007429"/>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rotWithShape="1">
                    <a:blip r:embed="rId30" cstate="print">
                      <a:extLst>
                        <a:ext uri="{28A0092B-C50C-407E-A947-70E740481C1C}">
                          <a14:useLocalDpi xmlns:a14="http://schemas.microsoft.com/office/drawing/2010/main"/>
                        </a:ext>
                      </a:extLst>
                    </a:blip>
                    <a:srcRect/>
                    <a:stretch/>
                  </pic:blipFill>
                  <pic:spPr bwMode="auto">
                    <a:xfrm>
                      <a:off x="0" y="0"/>
                      <a:ext cx="5440247" cy="5008297"/>
                    </a:xfrm>
                    <a:prstGeom prst="rect">
                      <a:avLst/>
                    </a:prstGeom>
                    <a:noFill/>
                    <a:ln>
                      <a:noFill/>
                    </a:ln>
                    <a:extLst>
                      <a:ext uri="{53640926-AAD7-44d8-BBD7-CCE9431645EC}">
                        <a14:shadowObscured xmlns:a14="http://schemas.microsoft.com/office/drawing/2010/main"/>
                      </a:ext>
                    </a:extLst>
                  </pic:spPr>
                </pic:pic>
              </a:graphicData>
            </a:graphic>
          </wp:inline>
        </w:drawing>
      </w:r>
    </w:p>
    <w:p w14:paraId="4C0FA4FE" w14:textId="6F25C0E1" w:rsidR="00AC4CA4" w:rsidRPr="003571E5" w:rsidRDefault="00AC4CA4" w:rsidP="00AC4CA4">
      <w:pPr>
        <w:widowControl w:val="0"/>
        <w:tabs>
          <w:tab w:val="left" w:pos="220"/>
          <w:tab w:val="left" w:pos="720"/>
        </w:tabs>
        <w:autoSpaceDE w:val="0"/>
        <w:autoSpaceDN w:val="0"/>
        <w:adjustRightInd w:val="0"/>
        <w:spacing w:line="276" w:lineRule="auto"/>
        <w:jc w:val="center"/>
        <w:rPr>
          <w:rFonts w:ascii="Helvetica" w:hAnsi="Helvetica"/>
        </w:rPr>
      </w:pPr>
      <w:r>
        <w:rPr>
          <w:rFonts w:ascii="Helvetica" w:hAnsi="Helvetica"/>
        </w:rPr>
        <w:t>Figure</w:t>
      </w:r>
      <w:r w:rsidR="0058789D">
        <w:rPr>
          <w:rFonts w:ascii="Helvetica" w:hAnsi="Helvetica"/>
        </w:rPr>
        <w:t xml:space="preserve"> 13</w:t>
      </w:r>
      <w:r w:rsidRPr="003571E5">
        <w:rPr>
          <w:rFonts w:ascii="Helvetica" w:hAnsi="Helvetica"/>
        </w:rPr>
        <w:t xml:space="preserve">: </w:t>
      </w:r>
      <w:r>
        <w:rPr>
          <w:rFonts w:ascii="Helvetica" w:hAnsi="Helvetica"/>
        </w:rPr>
        <w:t>Edit Name Command</w:t>
      </w:r>
    </w:p>
    <w:p w14:paraId="7B17D58A" w14:textId="6C035BC0" w:rsidR="00AC4CA4" w:rsidRDefault="00AC4CA4" w:rsidP="004855BA">
      <w:pPr>
        <w:tabs>
          <w:tab w:val="left" w:pos="221"/>
        </w:tabs>
        <w:spacing w:line="276" w:lineRule="auto"/>
        <w:rPr>
          <w:rFonts w:ascii="Helvetica" w:hAnsi="Helvetica"/>
        </w:rPr>
      </w:pPr>
      <w:r>
        <w:rPr>
          <w:rFonts w:ascii="Helvetica" w:hAnsi="Helvetica"/>
        </w:rPr>
        <w:br w:type="page"/>
      </w:r>
    </w:p>
    <w:p w14:paraId="289181DA" w14:textId="50B48931" w:rsidR="00AC4CA4" w:rsidRPr="00112991" w:rsidRDefault="00AC4CA4" w:rsidP="00AC4CA4">
      <w:pPr>
        <w:tabs>
          <w:tab w:val="left" w:pos="221"/>
        </w:tabs>
        <w:spacing w:line="276" w:lineRule="auto"/>
        <w:rPr>
          <w:rFonts w:ascii="Helvetica" w:hAnsi="Helvetica"/>
          <w:b/>
          <w:sz w:val="28"/>
        </w:rPr>
      </w:pPr>
      <w:r>
        <w:rPr>
          <w:rFonts w:ascii="Helvetica" w:hAnsi="Helvetica"/>
          <w:b/>
          <w:sz w:val="28"/>
        </w:rPr>
        <w:t>Delete Task</w:t>
      </w:r>
      <w:r w:rsidRPr="00112991">
        <w:rPr>
          <w:rFonts w:ascii="Helvetica" w:hAnsi="Helvetica"/>
          <w:b/>
          <w:sz w:val="28"/>
        </w:rPr>
        <w:t xml:space="preserve">: </w:t>
      </w:r>
      <w:r>
        <w:rPr>
          <w:rFonts w:ascii="Courier" w:hAnsi="Courier"/>
          <w:b/>
          <w:color w:val="0000FF"/>
          <w:sz w:val="28"/>
        </w:rPr>
        <w:t>delete</w:t>
      </w:r>
    </w:p>
    <w:p w14:paraId="712F4273" w14:textId="5DC0FA8B" w:rsidR="00AC4CA4" w:rsidRDefault="00AC4CA4" w:rsidP="00AC4CA4">
      <w:pPr>
        <w:tabs>
          <w:tab w:val="left" w:pos="221"/>
        </w:tabs>
        <w:spacing w:line="276" w:lineRule="auto"/>
        <w:rPr>
          <w:rFonts w:ascii="Helvetica" w:hAnsi="Helvetica"/>
        </w:rPr>
      </w:pPr>
      <w:r>
        <w:rPr>
          <w:rFonts w:ascii="Helvetica" w:hAnsi="Helvetica"/>
        </w:rPr>
        <w:t>Format:</w:t>
      </w:r>
      <w:r w:rsidRPr="009E4A89">
        <w:rPr>
          <w:rFonts w:ascii="Courier" w:hAnsi="Courier"/>
        </w:rPr>
        <w:t xml:space="preserve"> delete</w:t>
      </w:r>
      <w:r w:rsidRPr="0060275E">
        <w:rPr>
          <w:rFonts w:ascii="Courier" w:hAnsi="Courier"/>
        </w:rPr>
        <w:t xml:space="preserve"> &lt;</w:t>
      </w:r>
      <w:r w:rsidR="005F7E25">
        <w:rPr>
          <w:rFonts w:ascii="Courier" w:hAnsi="Courier"/>
        </w:rPr>
        <w:t>index&gt;</w:t>
      </w:r>
      <w:r w:rsidRPr="0060275E">
        <w:rPr>
          <w:rFonts w:ascii="Courier" w:hAnsi="Courier"/>
        </w:rPr>
        <w:t>…</w:t>
      </w:r>
    </w:p>
    <w:p w14:paraId="3D152B74" w14:textId="77777777" w:rsidR="00AC4CA4" w:rsidRDefault="00AC4CA4" w:rsidP="00AC4CA4">
      <w:pPr>
        <w:tabs>
          <w:tab w:val="left" w:pos="221"/>
        </w:tabs>
        <w:spacing w:line="276" w:lineRule="auto"/>
        <w:rPr>
          <w:rFonts w:ascii="Helvetica" w:hAnsi="Helvetica"/>
        </w:rPr>
      </w:pPr>
    </w:p>
    <w:p w14:paraId="7030D223" w14:textId="1CED7D7E" w:rsidR="00AC4CA4" w:rsidRDefault="004925EC" w:rsidP="00AC4CA4">
      <w:pPr>
        <w:tabs>
          <w:tab w:val="left" w:pos="221"/>
        </w:tabs>
        <w:spacing w:line="276" w:lineRule="auto"/>
        <w:rPr>
          <w:rFonts w:ascii="Helvetica" w:hAnsi="Helvetica"/>
        </w:rPr>
      </w:pPr>
      <w:r>
        <w:rPr>
          <w:rFonts w:ascii="Helvetica" w:hAnsi="Helvetica"/>
        </w:rPr>
        <w:t>Deletes one or more todo, deadline or event tasks already inside TasKitty using the index of the task.</w:t>
      </w:r>
    </w:p>
    <w:p w14:paraId="4D5A514B" w14:textId="0393E5FD" w:rsidR="004925EC" w:rsidRDefault="004925EC" w:rsidP="00AC4CA4">
      <w:pPr>
        <w:tabs>
          <w:tab w:val="left" w:pos="221"/>
        </w:tabs>
        <w:spacing w:line="276" w:lineRule="auto"/>
        <w:rPr>
          <w:rFonts w:ascii="Helvetica" w:hAnsi="Helvetica"/>
        </w:rPr>
      </w:pPr>
      <w:r>
        <w:rPr>
          <w:rFonts w:ascii="Helvetica" w:hAnsi="Helvetica"/>
        </w:rPr>
        <w:tab/>
      </w:r>
      <w:r>
        <w:rPr>
          <w:rFonts w:ascii="Helvetica" w:hAnsi="Helvetica"/>
          <w:noProof/>
        </w:rPr>
        <w:drawing>
          <wp:inline distT="0" distB="0" distL="0" distR="0" wp14:anchorId="790B19C4" wp14:editId="4FF19FFF">
            <wp:extent cx="5372100" cy="1011030"/>
            <wp:effectExtent l="0" t="0" r="0" b="5080"/>
            <wp:docPr id="268" name="Picture 268" descr="Macintosh HD:Users:ianteo:Pictures:DeleteCall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Macintosh HD:Users:ianteo:Pictures:DeleteCallout.png"/>
                    <pic:cNvPicPr>
                      <a:picLocks noChangeAspect="1" noChangeArrowheads="1"/>
                    </pic:cNvPicPr>
                  </pic:nvPicPr>
                  <pic:blipFill>
                    <a:blip r:embed="rId31">
                      <a:extLst>
                        <a:ext uri="{28A0092B-C50C-407E-A947-70E740481C1C}">
                          <a14:useLocalDpi xmlns:a14="http://schemas.microsoft.com/office/drawing/2010/main"/>
                        </a:ext>
                      </a:extLst>
                    </a:blip>
                    <a:srcRect/>
                    <a:stretch>
                      <a:fillRect/>
                    </a:stretch>
                  </pic:blipFill>
                  <pic:spPr bwMode="auto">
                    <a:xfrm>
                      <a:off x="0" y="0"/>
                      <a:ext cx="5372100" cy="1011030"/>
                    </a:xfrm>
                    <a:prstGeom prst="rect">
                      <a:avLst/>
                    </a:prstGeom>
                    <a:noFill/>
                    <a:ln>
                      <a:noFill/>
                    </a:ln>
                  </pic:spPr>
                </pic:pic>
              </a:graphicData>
            </a:graphic>
          </wp:inline>
        </w:drawing>
      </w:r>
    </w:p>
    <w:p w14:paraId="1BFA701E" w14:textId="77777777" w:rsidR="00AC4CA4" w:rsidRDefault="00AC4CA4" w:rsidP="00AC4CA4">
      <w:pPr>
        <w:tabs>
          <w:tab w:val="left" w:pos="221"/>
        </w:tabs>
        <w:spacing w:line="276" w:lineRule="auto"/>
        <w:rPr>
          <w:rFonts w:ascii="Helvetica" w:hAnsi="Helvetica"/>
        </w:rPr>
      </w:pPr>
    </w:p>
    <w:p w14:paraId="0FD0CF7D" w14:textId="77777777" w:rsidR="004925EC" w:rsidRPr="00D71590" w:rsidRDefault="004925EC" w:rsidP="004925EC">
      <w:pPr>
        <w:tabs>
          <w:tab w:val="left" w:pos="221"/>
        </w:tabs>
        <w:spacing w:line="276" w:lineRule="auto"/>
        <w:rPr>
          <w:rFonts w:ascii="Helvetica" w:hAnsi="Helvetica"/>
          <w:b/>
        </w:rPr>
      </w:pPr>
      <w:r w:rsidRPr="00D71590">
        <w:rPr>
          <w:rFonts w:ascii="Helvetica" w:hAnsi="Helvetica"/>
          <w:b/>
        </w:rPr>
        <w:t>Example:</w:t>
      </w:r>
    </w:p>
    <w:p w14:paraId="58B49E37" w14:textId="366E88E4" w:rsidR="004925EC" w:rsidRDefault="004925EC" w:rsidP="004925EC">
      <w:pPr>
        <w:tabs>
          <w:tab w:val="left" w:pos="221"/>
        </w:tabs>
        <w:spacing w:line="276" w:lineRule="auto"/>
        <w:rPr>
          <w:rFonts w:ascii="Courier" w:hAnsi="Courier"/>
        </w:rPr>
      </w:pPr>
      <w:r w:rsidRPr="00D71590">
        <w:rPr>
          <w:rFonts w:ascii="Helvetica" w:hAnsi="Helvetica"/>
        </w:rPr>
        <w:t>Command:</w:t>
      </w:r>
      <w:r>
        <w:rPr>
          <w:rFonts w:ascii="Courier" w:hAnsi="Courier"/>
        </w:rPr>
        <w:t xml:space="preserve"> </w:t>
      </w:r>
      <w:r w:rsidRPr="00AC4CA4">
        <w:rPr>
          <w:rFonts w:ascii="Courier" w:hAnsi="Courier"/>
          <w:color w:val="0000FF"/>
        </w:rPr>
        <w:t>view</w:t>
      </w:r>
      <w:r w:rsidR="002315A3">
        <w:rPr>
          <w:rFonts w:ascii="Courier" w:hAnsi="Courier"/>
          <w:color w:val="0000FF"/>
        </w:rPr>
        <w:t xml:space="preserve"> </w:t>
      </w:r>
      <w:r w:rsidR="002315A3" w:rsidRPr="002315A3">
        <w:rPr>
          <w:rFonts w:ascii="Courier" w:hAnsi="Courier"/>
        </w:rPr>
        <w:t>7 Nov</w:t>
      </w:r>
    </w:p>
    <w:p w14:paraId="2426797A" w14:textId="31B9A35E" w:rsidR="004925EC" w:rsidRDefault="004925EC" w:rsidP="004925EC">
      <w:pPr>
        <w:tabs>
          <w:tab w:val="left" w:pos="221"/>
        </w:tabs>
        <w:spacing w:line="276" w:lineRule="auto"/>
        <w:rPr>
          <w:rFonts w:ascii="Courier" w:hAnsi="Courier"/>
        </w:rPr>
      </w:pPr>
      <w:r>
        <w:rPr>
          <w:rFonts w:ascii="Courier" w:hAnsi="Courier"/>
        </w:rPr>
        <w:tab/>
      </w:r>
      <w:r>
        <w:rPr>
          <w:rFonts w:ascii="Courier" w:hAnsi="Courier"/>
        </w:rPr>
        <w:tab/>
        <w:t xml:space="preserve">    </w:t>
      </w:r>
      <w:r>
        <w:rPr>
          <w:rFonts w:ascii="Courier" w:hAnsi="Courier"/>
          <w:color w:val="0000FF"/>
        </w:rPr>
        <w:t>delete</w:t>
      </w:r>
      <w:r>
        <w:rPr>
          <w:rFonts w:ascii="Courier" w:hAnsi="Courier"/>
        </w:rPr>
        <w:t xml:space="preserve"> d1</w:t>
      </w:r>
    </w:p>
    <w:p w14:paraId="484732BD" w14:textId="77777777" w:rsidR="002315A3" w:rsidRPr="002315A3" w:rsidRDefault="002315A3" w:rsidP="004925EC">
      <w:pPr>
        <w:tabs>
          <w:tab w:val="left" w:pos="221"/>
        </w:tabs>
        <w:spacing w:line="276" w:lineRule="auto"/>
        <w:rPr>
          <w:rFonts w:ascii="Helvetica" w:hAnsi="Helvetica"/>
        </w:rPr>
      </w:pPr>
    </w:p>
    <w:p w14:paraId="3D34BF85" w14:textId="781DD7F4" w:rsidR="002315A3" w:rsidRDefault="002315A3" w:rsidP="00AC4CA4">
      <w:pPr>
        <w:tabs>
          <w:tab w:val="left" w:pos="221"/>
        </w:tabs>
        <w:spacing w:line="276" w:lineRule="auto"/>
        <w:rPr>
          <w:rFonts w:ascii="Helvetica" w:hAnsi="Helvetica"/>
        </w:rPr>
      </w:pPr>
      <w:r>
        <w:rPr>
          <w:rFonts w:ascii="Helvetica" w:hAnsi="Helvetica"/>
        </w:rPr>
        <w:tab/>
      </w:r>
      <w:r>
        <w:rPr>
          <w:rFonts w:ascii="Helvetica" w:hAnsi="Helvetica" w:cs="Helvetica"/>
          <w:noProof/>
        </w:rPr>
        <w:drawing>
          <wp:inline distT="0" distB="0" distL="0" distR="0" wp14:anchorId="4FC699D5" wp14:editId="7D719AD8">
            <wp:extent cx="5372100" cy="4955763"/>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rotWithShape="1">
                    <a:blip r:embed="rId32" cstate="print">
                      <a:extLst>
                        <a:ext uri="{28A0092B-C50C-407E-A947-70E740481C1C}">
                          <a14:useLocalDpi xmlns:a14="http://schemas.microsoft.com/office/drawing/2010/main"/>
                        </a:ext>
                      </a:extLst>
                    </a:blip>
                    <a:srcRect/>
                    <a:stretch/>
                  </pic:blipFill>
                  <pic:spPr bwMode="auto">
                    <a:xfrm>
                      <a:off x="0" y="0"/>
                      <a:ext cx="5372722" cy="4956337"/>
                    </a:xfrm>
                    <a:prstGeom prst="rect">
                      <a:avLst/>
                    </a:prstGeom>
                    <a:noFill/>
                    <a:ln>
                      <a:noFill/>
                    </a:ln>
                    <a:extLst>
                      <a:ext uri="{53640926-AAD7-44d8-BBD7-CCE9431645EC}">
                        <a14:shadowObscured xmlns:a14="http://schemas.microsoft.com/office/drawing/2010/main"/>
                      </a:ext>
                    </a:extLst>
                  </pic:spPr>
                </pic:pic>
              </a:graphicData>
            </a:graphic>
          </wp:inline>
        </w:drawing>
      </w:r>
    </w:p>
    <w:p w14:paraId="0A36B137" w14:textId="4D191156" w:rsidR="002315A3" w:rsidRPr="003571E5" w:rsidRDefault="0058789D" w:rsidP="002315A3">
      <w:pPr>
        <w:widowControl w:val="0"/>
        <w:tabs>
          <w:tab w:val="left" w:pos="220"/>
          <w:tab w:val="left" w:pos="720"/>
        </w:tabs>
        <w:autoSpaceDE w:val="0"/>
        <w:autoSpaceDN w:val="0"/>
        <w:adjustRightInd w:val="0"/>
        <w:spacing w:line="276" w:lineRule="auto"/>
        <w:jc w:val="center"/>
        <w:rPr>
          <w:rFonts w:ascii="Helvetica" w:hAnsi="Helvetica"/>
        </w:rPr>
      </w:pPr>
      <w:r>
        <w:rPr>
          <w:rFonts w:ascii="Helvetica" w:hAnsi="Helvetica"/>
        </w:rPr>
        <w:t>Figure 14</w:t>
      </w:r>
      <w:r w:rsidR="002315A3" w:rsidRPr="003571E5">
        <w:rPr>
          <w:rFonts w:ascii="Helvetica" w:hAnsi="Helvetica"/>
        </w:rPr>
        <w:t xml:space="preserve">: </w:t>
      </w:r>
      <w:r w:rsidR="002315A3">
        <w:rPr>
          <w:rFonts w:ascii="Helvetica" w:hAnsi="Helvetica"/>
        </w:rPr>
        <w:t>Delete Command</w:t>
      </w:r>
    </w:p>
    <w:p w14:paraId="1C15C517" w14:textId="1D7BD715" w:rsidR="002315A3" w:rsidRDefault="002315A3" w:rsidP="00AC4CA4">
      <w:pPr>
        <w:tabs>
          <w:tab w:val="left" w:pos="221"/>
        </w:tabs>
        <w:spacing w:line="276" w:lineRule="auto"/>
        <w:rPr>
          <w:rFonts w:ascii="Helvetica" w:hAnsi="Helvetica"/>
        </w:rPr>
      </w:pPr>
      <w:r>
        <w:rPr>
          <w:rFonts w:ascii="Helvetica" w:hAnsi="Helvetica"/>
        </w:rPr>
        <w:br w:type="page"/>
      </w:r>
    </w:p>
    <w:p w14:paraId="55B22DEB" w14:textId="77777777" w:rsidR="002315A3" w:rsidRPr="00D71590" w:rsidRDefault="002315A3" w:rsidP="002315A3">
      <w:pPr>
        <w:tabs>
          <w:tab w:val="left" w:pos="221"/>
        </w:tabs>
        <w:spacing w:line="276" w:lineRule="auto"/>
        <w:rPr>
          <w:rFonts w:ascii="Helvetica" w:hAnsi="Helvetica"/>
          <w:b/>
        </w:rPr>
      </w:pPr>
      <w:r w:rsidRPr="00D71590">
        <w:rPr>
          <w:rFonts w:ascii="Helvetica" w:hAnsi="Helvetica"/>
          <w:b/>
        </w:rPr>
        <w:t>Example:</w:t>
      </w:r>
    </w:p>
    <w:p w14:paraId="2F987C45" w14:textId="1D948D1F" w:rsidR="002315A3" w:rsidRDefault="002315A3" w:rsidP="002315A3">
      <w:pPr>
        <w:tabs>
          <w:tab w:val="left" w:pos="221"/>
        </w:tabs>
        <w:spacing w:line="276" w:lineRule="auto"/>
        <w:rPr>
          <w:rFonts w:ascii="Courier" w:hAnsi="Courier"/>
        </w:rPr>
      </w:pPr>
      <w:r w:rsidRPr="00D71590">
        <w:rPr>
          <w:rFonts w:ascii="Helvetica" w:hAnsi="Helvetica"/>
        </w:rPr>
        <w:t>Command:</w:t>
      </w:r>
      <w:r>
        <w:rPr>
          <w:rFonts w:ascii="Courier" w:hAnsi="Courier"/>
        </w:rPr>
        <w:t xml:space="preserve"> </w:t>
      </w:r>
      <w:r w:rsidRPr="00AC4CA4">
        <w:rPr>
          <w:rFonts w:ascii="Courier" w:hAnsi="Courier"/>
          <w:color w:val="0000FF"/>
        </w:rPr>
        <w:t>view</w:t>
      </w:r>
    </w:p>
    <w:p w14:paraId="07E42C20" w14:textId="1F1350E0" w:rsidR="002315A3" w:rsidRDefault="002315A3" w:rsidP="002315A3">
      <w:pPr>
        <w:tabs>
          <w:tab w:val="left" w:pos="221"/>
        </w:tabs>
        <w:spacing w:line="276" w:lineRule="auto"/>
        <w:rPr>
          <w:rFonts w:ascii="Courier" w:hAnsi="Courier"/>
        </w:rPr>
      </w:pPr>
      <w:r>
        <w:rPr>
          <w:rFonts w:ascii="Courier" w:hAnsi="Courier"/>
        </w:rPr>
        <w:tab/>
      </w:r>
      <w:r>
        <w:rPr>
          <w:rFonts w:ascii="Courier" w:hAnsi="Courier"/>
        </w:rPr>
        <w:tab/>
        <w:t xml:space="preserve">    </w:t>
      </w:r>
      <w:r>
        <w:rPr>
          <w:rFonts w:ascii="Courier" w:hAnsi="Courier"/>
          <w:color w:val="0000FF"/>
        </w:rPr>
        <w:t>delete</w:t>
      </w:r>
      <w:r>
        <w:rPr>
          <w:rFonts w:ascii="Courier" w:hAnsi="Courier"/>
        </w:rPr>
        <w:t xml:space="preserve"> t1 d1 e1</w:t>
      </w:r>
    </w:p>
    <w:p w14:paraId="32F6FCA6" w14:textId="77777777" w:rsidR="002315A3" w:rsidRDefault="002315A3" w:rsidP="00AC4CA4">
      <w:pPr>
        <w:tabs>
          <w:tab w:val="left" w:pos="221"/>
        </w:tabs>
        <w:spacing w:line="276" w:lineRule="auto"/>
        <w:rPr>
          <w:rFonts w:ascii="Helvetica" w:hAnsi="Helvetica"/>
        </w:rPr>
      </w:pPr>
    </w:p>
    <w:p w14:paraId="047AFF87" w14:textId="4A9CF61A" w:rsidR="002315A3" w:rsidRDefault="002315A3" w:rsidP="00AC4CA4">
      <w:pPr>
        <w:tabs>
          <w:tab w:val="left" w:pos="221"/>
        </w:tabs>
        <w:spacing w:line="276" w:lineRule="auto"/>
        <w:rPr>
          <w:rFonts w:ascii="Helvetica" w:hAnsi="Helvetica"/>
        </w:rPr>
      </w:pPr>
      <w:r>
        <w:rPr>
          <w:rFonts w:ascii="Helvetica" w:hAnsi="Helvetica"/>
        </w:rPr>
        <w:tab/>
      </w:r>
      <w:r>
        <w:rPr>
          <w:rFonts w:ascii="Helvetica" w:hAnsi="Helvetica" w:cs="Helvetica"/>
          <w:noProof/>
        </w:rPr>
        <w:drawing>
          <wp:inline distT="0" distB="0" distL="0" distR="0" wp14:anchorId="34FC382D" wp14:editId="50279ED2">
            <wp:extent cx="5346700" cy="4931292"/>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rotWithShape="1">
                    <a:blip r:embed="rId33" cstate="print">
                      <a:extLst>
                        <a:ext uri="{28A0092B-C50C-407E-A947-70E740481C1C}">
                          <a14:useLocalDpi xmlns:a14="http://schemas.microsoft.com/office/drawing/2010/main"/>
                        </a:ext>
                      </a:extLst>
                    </a:blip>
                    <a:srcRect/>
                    <a:stretch/>
                  </pic:blipFill>
                  <pic:spPr bwMode="auto">
                    <a:xfrm>
                      <a:off x="0" y="0"/>
                      <a:ext cx="5347318" cy="4931862"/>
                    </a:xfrm>
                    <a:prstGeom prst="rect">
                      <a:avLst/>
                    </a:prstGeom>
                    <a:noFill/>
                    <a:ln>
                      <a:noFill/>
                    </a:ln>
                    <a:extLst>
                      <a:ext uri="{53640926-AAD7-44d8-BBD7-CCE9431645EC}">
                        <a14:shadowObscured xmlns:a14="http://schemas.microsoft.com/office/drawing/2010/main"/>
                      </a:ext>
                    </a:extLst>
                  </pic:spPr>
                </pic:pic>
              </a:graphicData>
            </a:graphic>
          </wp:inline>
        </w:drawing>
      </w:r>
    </w:p>
    <w:p w14:paraId="4A61467E" w14:textId="7E1AA027" w:rsidR="002315A3" w:rsidRPr="003571E5" w:rsidRDefault="0058789D" w:rsidP="002315A3">
      <w:pPr>
        <w:widowControl w:val="0"/>
        <w:tabs>
          <w:tab w:val="left" w:pos="220"/>
          <w:tab w:val="left" w:pos="720"/>
        </w:tabs>
        <w:autoSpaceDE w:val="0"/>
        <w:autoSpaceDN w:val="0"/>
        <w:adjustRightInd w:val="0"/>
        <w:spacing w:line="276" w:lineRule="auto"/>
        <w:jc w:val="center"/>
        <w:rPr>
          <w:rFonts w:ascii="Helvetica" w:hAnsi="Helvetica"/>
        </w:rPr>
      </w:pPr>
      <w:r>
        <w:rPr>
          <w:rFonts w:ascii="Helvetica" w:hAnsi="Helvetica"/>
        </w:rPr>
        <w:t>Figure 15</w:t>
      </w:r>
      <w:r w:rsidR="002315A3" w:rsidRPr="003571E5">
        <w:rPr>
          <w:rFonts w:ascii="Helvetica" w:hAnsi="Helvetica"/>
        </w:rPr>
        <w:t xml:space="preserve">: </w:t>
      </w:r>
      <w:r w:rsidR="002315A3">
        <w:rPr>
          <w:rFonts w:ascii="Helvetica" w:hAnsi="Helvetica"/>
        </w:rPr>
        <w:t>Delete Multiple Command</w:t>
      </w:r>
    </w:p>
    <w:p w14:paraId="32177E9E" w14:textId="1F02009C" w:rsidR="002315A3" w:rsidRDefault="002315A3" w:rsidP="00AC4CA4">
      <w:pPr>
        <w:tabs>
          <w:tab w:val="left" w:pos="221"/>
        </w:tabs>
        <w:spacing w:line="276" w:lineRule="auto"/>
        <w:rPr>
          <w:rFonts w:ascii="Helvetica" w:hAnsi="Helvetica"/>
        </w:rPr>
      </w:pPr>
      <w:r>
        <w:rPr>
          <w:rFonts w:ascii="Helvetica" w:hAnsi="Helvetica"/>
        </w:rPr>
        <w:br w:type="page"/>
      </w:r>
    </w:p>
    <w:p w14:paraId="5D0E263F" w14:textId="4DBB970C" w:rsidR="002315A3" w:rsidRPr="00112991" w:rsidRDefault="002315A3" w:rsidP="002315A3">
      <w:pPr>
        <w:tabs>
          <w:tab w:val="left" w:pos="221"/>
        </w:tabs>
        <w:spacing w:line="276" w:lineRule="auto"/>
        <w:rPr>
          <w:rFonts w:ascii="Helvetica" w:hAnsi="Helvetica"/>
          <w:b/>
          <w:sz w:val="28"/>
        </w:rPr>
      </w:pPr>
      <w:r>
        <w:rPr>
          <w:rFonts w:ascii="Helvetica" w:hAnsi="Helvetica"/>
          <w:b/>
          <w:sz w:val="28"/>
        </w:rPr>
        <w:t>Mark Task as Done</w:t>
      </w:r>
      <w:r w:rsidRPr="00112991">
        <w:rPr>
          <w:rFonts w:ascii="Helvetica" w:hAnsi="Helvetica"/>
          <w:b/>
          <w:sz w:val="28"/>
        </w:rPr>
        <w:t xml:space="preserve">: </w:t>
      </w:r>
      <w:r>
        <w:rPr>
          <w:rFonts w:ascii="Courier" w:hAnsi="Courier"/>
          <w:b/>
          <w:color w:val="0000FF"/>
          <w:sz w:val="28"/>
        </w:rPr>
        <w:t>done</w:t>
      </w:r>
    </w:p>
    <w:p w14:paraId="02DE356D" w14:textId="6CB1405F" w:rsidR="002315A3" w:rsidRDefault="002315A3" w:rsidP="002315A3">
      <w:pPr>
        <w:tabs>
          <w:tab w:val="left" w:pos="221"/>
        </w:tabs>
        <w:spacing w:line="276" w:lineRule="auto"/>
        <w:rPr>
          <w:rFonts w:ascii="Helvetica" w:hAnsi="Helvetica"/>
        </w:rPr>
      </w:pPr>
      <w:r>
        <w:rPr>
          <w:rFonts w:ascii="Helvetica" w:hAnsi="Helvetica"/>
        </w:rPr>
        <w:t>Format:</w:t>
      </w:r>
      <w:r w:rsidRPr="009E4A89">
        <w:rPr>
          <w:rFonts w:ascii="Courier" w:hAnsi="Courier"/>
        </w:rPr>
        <w:t xml:space="preserve"> </w:t>
      </w:r>
      <w:r w:rsidR="009E4A89">
        <w:rPr>
          <w:rFonts w:ascii="Courier" w:hAnsi="Courier"/>
        </w:rPr>
        <w:t>done</w:t>
      </w:r>
      <w:r w:rsidRPr="0060275E">
        <w:rPr>
          <w:rFonts w:ascii="Courier" w:hAnsi="Courier"/>
        </w:rPr>
        <w:t xml:space="preserve"> &lt;</w:t>
      </w:r>
      <w:r w:rsidR="005F7E25">
        <w:rPr>
          <w:rFonts w:ascii="Courier" w:hAnsi="Courier"/>
        </w:rPr>
        <w:t>index&gt;</w:t>
      </w:r>
      <w:r w:rsidRPr="0060275E">
        <w:rPr>
          <w:rFonts w:ascii="Courier" w:hAnsi="Courier"/>
        </w:rPr>
        <w:t>…</w:t>
      </w:r>
    </w:p>
    <w:p w14:paraId="21B457B6" w14:textId="77777777" w:rsidR="002315A3" w:rsidRDefault="002315A3" w:rsidP="002315A3">
      <w:pPr>
        <w:tabs>
          <w:tab w:val="left" w:pos="221"/>
        </w:tabs>
        <w:spacing w:line="276" w:lineRule="auto"/>
        <w:rPr>
          <w:rFonts w:ascii="Helvetica" w:hAnsi="Helvetica"/>
        </w:rPr>
      </w:pPr>
    </w:p>
    <w:p w14:paraId="1304D3E1" w14:textId="74A70F77" w:rsidR="009E4A89" w:rsidRDefault="009E4A89" w:rsidP="009E4A89">
      <w:pPr>
        <w:tabs>
          <w:tab w:val="left" w:pos="221"/>
        </w:tabs>
        <w:spacing w:line="276" w:lineRule="auto"/>
        <w:rPr>
          <w:rFonts w:ascii="Helvetica" w:hAnsi="Helvetica"/>
        </w:rPr>
      </w:pPr>
      <w:r>
        <w:rPr>
          <w:rFonts w:ascii="Helvetica" w:hAnsi="Helvetica"/>
        </w:rPr>
        <w:t>Marks one or more todo, deadline or event tasks already inside TasKitty as done using the index of the task. Tasks that are marked as done are moved to the bottom of their respective lists.</w:t>
      </w:r>
    </w:p>
    <w:p w14:paraId="704F1BE5" w14:textId="136C58A5" w:rsidR="002315A3" w:rsidRDefault="009E4A89" w:rsidP="002315A3">
      <w:pPr>
        <w:tabs>
          <w:tab w:val="left" w:pos="221"/>
        </w:tabs>
        <w:spacing w:line="276" w:lineRule="auto"/>
        <w:rPr>
          <w:rFonts w:ascii="Helvetica" w:hAnsi="Helvetica"/>
        </w:rPr>
      </w:pPr>
      <w:r>
        <w:rPr>
          <w:rFonts w:ascii="Helvetica" w:hAnsi="Helvetica"/>
        </w:rPr>
        <w:tab/>
      </w:r>
      <w:r>
        <w:rPr>
          <w:rFonts w:ascii="Helvetica" w:hAnsi="Helvetica"/>
          <w:noProof/>
        </w:rPr>
        <w:drawing>
          <wp:inline distT="0" distB="0" distL="0" distR="0" wp14:anchorId="6DF78343" wp14:editId="0FB22CE4">
            <wp:extent cx="5372100" cy="1012480"/>
            <wp:effectExtent l="0" t="0" r="0" b="3810"/>
            <wp:docPr id="271" name="Picture 271" descr="Macintosh HD:Users:ianteo:Pictures:DoneCall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Macintosh HD:Users:ianteo:Pictures:DoneCallout.png"/>
                    <pic:cNvPicPr>
                      <a:picLocks noChangeAspect="1" noChangeArrowheads="1"/>
                    </pic:cNvPicPr>
                  </pic:nvPicPr>
                  <pic:blipFill>
                    <a:blip r:embed="rId34">
                      <a:extLst>
                        <a:ext uri="{28A0092B-C50C-407E-A947-70E740481C1C}">
                          <a14:useLocalDpi xmlns:a14="http://schemas.microsoft.com/office/drawing/2010/main"/>
                        </a:ext>
                      </a:extLst>
                    </a:blip>
                    <a:srcRect/>
                    <a:stretch>
                      <a:fillRect/>
                    </a:stretch>
                  </pic:blipFill>
                  <pic:spPr bwMode="auto">
                    <a:xfrm>
                      <a:off x="0" y="0"/>
                      <a:ext cx="5372100" cy="1012480"/>
                    </a:xfrm>
                    <a:prstGeom prst="rect">
                      <a:avLst/>
                    </a:prstGeom>
                    <a:noFill/>
                    <a:ln>
                      <a:noFill/>
                    </a:ln>
                  </pic:spPr>
                </pic:pic>
              </a:graphicData>
            </a:graphic>
          </wp:inline>
        </w:drawing>
      </w:r>
    </w:p>
    <w:p w14:paraId="5D2E0B8A" w14:textId="77777777" w:rsidR="009E4A89" w:rsidRDefault="009E4A89" w:rsidP="002315A3">
      <w:pPr>
        <w:tabs>
          <w:tab w:val="left" w:pos="221"/>
        </w:tabs>
        <w:spacing w:line="276" w:lineRule="auto"/>
        <w:rPr>
          <w:rFonts w:ascii="Helvetica" w:hAnsi="Helvetica"/>
        </w:rPr>
      </w:pPr>
    </w:p>
    <w:p w14:paraId="25EE032C" w14:textId="77777777" w:rsidR="002315A3" w:rsidRPr="00D71590" w:rsidRDefault="002315A3" w:rsidP="002315A3">
      <w:pPr>
        <w:tabs>
          <w:tab w:val="left" w:pos="221"/>
        </w:tabs>
        <w:spacing w:line="276" w:lineRule="auto"/>
        <w:rPr>
          <w:rFonts w:ascii="Helvetica" w:hAnsi="Helvetica"/>
          <w:b/>
        </w:rPr>
      </w:pPr>
      <w:r w:rsidRPr="00D71590">
        <w:rPr>
          <w:rFonts w:ascii="Helvetica" w:hAnsi="Helvetica"/>
          <w:b/>
        </w:rPr>
        <w:t>Example:</w:t>
      </w:r>
    </w:p>
    <w:p w14:paraId="21DDA42A" w14:textId="517B8C24" w:rsidR="00701FB8" w:rsidRDefault="00701FB8" w:rsidP="00701FB8">
      <w:pPr>
        <w:tabs>
          <w:tab w:val="left" w:pos="221"/>
        </w:tabs>
        <w:spacing w:line="276" w:lineRule="auto"/>
        <w:rPr>
          <w:rFonts w:ascii="Courier" w:hAnsi="Courier"/>
        </w:rPr>
      </w:pPr>
      <w:r w:rsidRPr="00D71590">
        <w:rPr>
          <w:rFonts w:ascii="Helvetica" w:hAnsi="Helvetica"/>
        </w:rPr>
        <w:t>Command:</w:t>
      </w:r>
      <w:r>
        <w:rPr>
          <w:rFonts w:ascii="Courier" w:hAnsi="Courier"/>
        </w:rPr>
        <w:t xml:space="preserve"> </w:t>
      </w:r>
      <w:r w:rsidRPr="00AC4CA4">
        <w:rPr>
          <w:rFonts w:ascii="Courier" w:hAnsi="Courier"/>
          <w:color w:val="0000FF"/>
        </w:rPr>
        <w:t>view</w:t>
      </w:r>
      <w:r>
        <w:rPr>
          <w:rFonts w:ascii="Courier" w:hAnsi="Courier"/>
          <w:color w:val="0000FF"/>
        </w:rPr>
        <w:t xml:space="preserve"> all</w:t>
      </w:r>
    </w:p>
    <w:p w14:paraId="4EEF9714" w14:textId="656C3911" w:rsidR="00701FB8" w:rsidRDefault="00701FB8" w:rsidP="00701FB8">
      <w:pPr>
        <w:tabs>
          <w:tab w:val="left" w:pos="221"/>
        </w:tabs>
        <w:spacing w:line="276" w:lineRule="auto"/>
        <w:rPr>
          <w:rFonts w:ascii="Courier" w:hAnsi="Courier"/>
        </w:rPr>
      </w:pPr>
      <w:r>
        <w:rPr>
          <w:rFonts w:ascii="Courier" w:hAnsi="Courier"/>
        </w:rPr>
        <w:tab/>
      </w:r>
      <w:r>
        <w:rPr>
          <w:rFonts w:ascii="Courier" w:hAnsi="Courier"/>
        </w:rPr>
        <w:tab/>
        <w:t xml:space="preserve">    </w:t>
      </w:r>
      <w:r>
        <w:rPr>
          <w:rFonts w:ascii="Courier" w:hAnsi="Courier"/>
          <w:color w:val="0000FF"/>
        </w:rPr>
        <w:t xml:space="preserve">done </w:t>
      </w:r>
      <w:r w:rsidRPr="00701FB8">
        <w:rPr>
          <w:rFonts w:ascii="Courier" w:hAnsi="Courier"/>
        </w:rPr>
        <w:t>d1</w:t>
      </w:r>
    </w:p>
    <w:p w14:paraId="5883C077" w14:textId="77777777" w:rsidR="00701FB8" w:rsidRDefault="00701FB8" w:rsidP="00701FB8">
      <w:pPr>
        <w:tabs>
          <w:tab w:val="left" w:pos="221"/>
        </w:tabs>
        <w:spacing w:line="276" w:lineRule="auto"/>
        <w:rPr>
          <w:rFonts w:ascii="Helvetica" w:hAnsi="Helvetica"/>
        </w:rPr>
      </w:pPr>
    </w:p>
    <w:p w14:paraId="2ADE338B" w14:textId="2A27BF05" w:rsidR="002315A3" w:rsidRDefault="002315A3" w:rsidP="002315A3">
      <w:pPr>
        <w:tabs>
          <w:tab w:val="left" w:pos="221"/>
        </w:tabs>
        <w:spacing w:line="276" w:lineRule="auto"/>
        <w:rPr>
          <w:rFonts w:ascii="Helvetica" w:hAnsi="Helvetica"/>
          <w:color w:val="0000FF"/>
        </w:rPr>
      </w:pPr>
      <w:r>
        <w:rPr>
          <w:rFonts w:ascii="Helvetica" w:hAnsi="Helvetica"/>
          <w:color w:val="0000FF"/>
        </w:rPr>
        <w:tab/>
      </w:r>
      <w:r w:rsidR="00701FB8">
        <w:rPr>
          <w:rFonts w:ascii="Helvetica" w:hAnsi="Helvetica" w:cs="Helvetica"/>
          <w:noProof/>
        </w:rPr>
        <w:drawing>
          <wp:inline distT="0" distB="0" distL="0" distR="0" wp14:anchorId="50058F6D" wp14:editId="46D3FC2D">
            <wp:extent cx="5384006" cy="4965700"/>
            <wp:effectExtent l="0" t="0" r="127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rotWithShape="1">
                    <a:blip r:embed="rId35" cstate="print">
                      <a:extLst>
                        <a:ext uri="{28A0092B-C50C-407E-A947-70E740481C1C}">
                          <a14:useLocalDpi xmlns:a14="http://schemas.microsoft.com/office/drawing/2010/main"/>
                        </a:ext>
                      </a:extLst>
                    </a:blip>
                    <a:srcRect/>
                    <a:stretch/>
                  </pic:blipFill>
                  <pic:spPr bwMode="auto">
                    <a:xfrm>
                      <a:off x="0" y="0"/>
                      <a:ext cx="5384630" cy="4966275"/>
                    </a:xfrm>
                    <a:prstGeom prst="rect">
                      <a:avLst/>
                    </a:prstGeom>
                    <a:noFill/>
                    <a:ln>
                      <a:noFill/>
                    </a:ln>
                    <a:extLst>
                      <a:ext uri="{53640926-AAD7-44d8-BBD7-CCE9431645EC}">
                        <a14:shadowObscured xmlns:a14="http://schemas.microsoft.com/office/drawing/2010/main"/>
                      </a:ext>
                    </a:extLst>
                  </pic:spPr>
                </pic:pic>
              </a:graphicData>
            </a:graphic>
          </wp:inline>
        </w:drawing>
      </w:r>
    </w:p>
    <w:p w14:paraId="1E8C536B" w14:textId="46369B43" w:rsidR="00701FB8" w:rsidRPr="003571E5" w:rsidRDefault="0058789D" w:rsidP="00701FB8">
      <w:pPr>
        <w:widowControl w:val="0"/>
        <w:tabs>
          <w:tab w:val="left" w:pos="220"/>
          <w:tab w:val="left" w:pos="720"/>
        </w:tabs>
        <w:autoSpaceDE w:val="0"/>
        <w:autoSpaceDN w:val="0"/>
        <w:adjustRightInd w:val="0"/>
        <w:spacing w:line="276" w:lineRule="auto"/>
        <w:jc w:val="center"/>
        <w:rPr>
          <w:rFonts w:ascii="Helvetica" w:hAnsi="Helvetica"/>
        </w:rPr>
      </w:pPr>
      <w:r>
        <w:rPr>
          <w:rFonts w:ascii="Helvetica" w:hAnsi="Helvetica"/>
        </w:rPr>
        <w:t>Figure 16</w:t>
      </w:r>
      <w:r w:rsidR="00701FB8" w:rsidRPr="003571E5">
        <w:rPr>
          <w:rFonts w:ascii="Helvetica" w:hAnsi="Helvetica"/>
        </w:rPr>
        <w:t xml:space="preserve">: </w:t>
      </w:r>
      <w:r w:rsidR="00701FB8">
        <w:rPr>
          <w:rFonts w:ascii="Helvetica" w:hAnsi="Helvetica"/>
        </w:rPr>
        <w:t>Done Command</w:t>
      </w:r>
    </w:p>
    <w:p w14:paraId="36CAD64F" w14:textId="3B177CCE" w:rsidR="00701FB8" w:rsidRDefault="00701FB8" w:rsidP="002315A3">
      <w:pPr>
        <w:tabs>
          <w:tab w:val="left" w:pos="221"/>
        </w:tabs>
        <w:spacing w:line="276" w:lineRule="auto"/>
        <w:rPr>
          <w:rFonts w:ascii="Helvetica" w:hAnsi="Helvetica"/>
        </w:rPr>
      </w:pPr>
      <w:r>
        <w:rPr>
          <w:rFonts w:ascii="Helvetica" w:hAnsi="Helvetica"/>
        </w:rPr>
        <w:br w:type="page"/>
      </w:r>
    </w:p>
    <w:p w14:paraId="54E5A3CF" w14:textId="77777777" w:rsidR="00701FB8" w:rsidRPr="00D71590" w:rsidRDefault="00701FB8" w:rsidP="00701FB8">
      <w:pPr>
        <w:tabs>
          <w:tab w:val="left" w:pos="221"/>
        </w:tabs>
        <w:spacing w:line="276" w:lineRule="auto"/>
        <w:rPr>
          <w:rFonts w:ascii="Helvetica" w:hAnsi="Helvetica"/>
          <w:b/>
        </w:rPr>
      </w:pPr>
      <w:r w:rsidRPr="00D71590">
        <w:rPr>
          <w:rFonts w:ascii="Helvetica" w:hAnsi="Helvetica"/>
          <w:b/>
        </w:rPr>
        <w:t>Example:</w:t>
      </w:r>
    </w:p>
    <w:p w14:paraId="08CA1FC8" w14:textId="77777777" w:rsidR="00701FB8" w:rsidRDefault="00701FB8" w:rsidP="00701FB8">
      <w:pPr>
        <w:tabs>
          <w:tab w:val="left" w:pos="221"/>
        </w:tabs>
        <w:spacing w:line="276" w:lineRule="auto"/>
        <w:rPr>
          <w:rFonts w:ascii="Courier" w:hAnsi="Courier"/>
        </w:rPr>
      </w:pPr>
      <w:r w:rsidRPr="00D71590">
        <w:rPr>
          <w:rFonts w:ascii="Helvetica" w:hAnsi="Helvetica"/>
        </w:rPr>
        <w:t>Command:</w:t>
      </w:r>
      <w:r>
        <w:rPr>
          <w:rFonts w:ascii="Courier" w:hAnsi="Courier"/>
        </w:rPr>
        <w:t xml:space="preserve"> </w:t>
      </w:r>
      <w:r w:rsidRPr="00AC4CA4">
        <w:rPr>
          <w:rFonts w:ascii="Courier" w:hAnsi="Courier"/>
          <w:color w:val="0000FF"/>
        </w:rPr>
        <w:t>view</w:t>
      </w:r>
      <w:r>
        <w:rPr>
          <w:rFonts w:ascii="Courier" w:hAnsi="Courier"/>
          <w:color w:val="0000FF"/>
        </w:rPr>
        <w:t xml:space="preserve"> all</w:t>
      </w:r>
    </w:p>
    <w:p w14:paraId="4D31FE7E" w14:textId="32563428" w:rsidR="00701FB8" w:rsidRDefault="00701FB8" w:rsidP="00701FB8">
      <w:pPr>
        <w:tabs>
          <w:tab w:val="left" w:pos="221"/>
        </w:tabs>
        <w:spacing w:line="276" w:lineRule="auto"/>
        <w:rPr>
          <w:rFonts w:ascii="Courier" w:hAnsi="Courier"/>
        </w:rPr>
      </w:pPr>
      <w:r>
        <w:rPr>
          <w:rFonts w:ascii="Courier" w:hAnsi="Courier"/>
        </w:rPr>
        <w:tab/>
      </w:r>
      <w:r>
        <w:rPr>
          <w:rFonts w:ascii="Courier" w:hAnsi="Courier"/>
        </w:rPr>
        <w:tab/>
        <w:t xml:space="preserve">    </w:t>
      </w:r>
      <w:r>
        <w:rPr>
          <w:rFonts w:ascii="Courier" w:hAnsi="Courier"/>
          <w:color w:val="0000FF"/>
        </w:rPr>
        <w:t xml:space="preserve">done </w:t>
      </w:r>
      <w:r w:rsidRPr="00701FB8">
        <w:rPr>
          <w:rFonts w:ascii="Courier" w:hAnsi="Courier"/>
        </w:rPr>
        <w:t>d1</w:t>
      </w:r>
      <w:r>
        <w:rPr>
          <w:rFonts w:ascii="Courier" w:hAnsi="Courier"/>
        </w:rPr>
        <w:t>-3</w:t>
      </w:r>
    </w:p>
    <w:p w14:paraId="11FD0284" w14:textId="77777777" w:rsidR="00701FB8" w:rsidRDefault="00701FB8" w:rsidP="00701FB8">
      <w:pPr>
        <w:tabs>
          <w:tab w:val="left" w:pos="221"/>
        </w:tabs>
        <w:spacing w:line="276" w:lineRule="auto"/>
        <w:rPr>
          <w:rFonts w:ascii="Helvetica" w:hAnsi="Helvetica"/>
        </w:rPr>
      </w:pPr>
    </w:p>
    <w:p w14:paraId="0F1BCAE6" w14:textId="193CDAEC" w:rsidR="00701FB8" w:rsidRDefault="00701FB8" w:rsidP="002315A3">
      <w:pPr>
        <w:tabs>
          <w:tab w:val="left" w:pos="221"/>
        </w:tabs>
        <w:spacing w:line="276" w:lineRule="auto"/>
        <w:rPr>
          <w:rFonts w:ascii="Helvetica" w:hAnsi="Helvetica"/>
        </w:rPr>
      </w:pPr>
      <w:r>
        <w:rPr>
          <w:rFonts w:ascii="Helvetica" w:hAnsi="Helvetica"/>
        </w:rPr>
        <w:tab/>
      </w:r>
      <w:r>
        <w:rPr>
          <w:rFonts w:ascii="Helvetica" w:hAnsi="Helvetica" w:cs="Helvetica"/>
          <w:noProof/>
        </w:rPr>
        <w:drawing>
          <wp:inline distT="0" distB="0" distL="0" distR="0" wp14:anchorId="2532E34E" wp14:editId="06310D99">
            <wp:extent cx="5438913" cy="500380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rotWithShape="1">
                    <a:blip r:embed="rId36" cstate="print">
                      <a:extLst>
                        <a:ext uri="{28A0092B-C50C-407E-A947-70E740481C1C}">
                          <a14:useLocalDpi xmlns:a14="http://schemas.microsoft.com/office/drawing/2010/main"/>
                        </a:ext>
                      </a:extLst>
                    </a:blip>
                    <a:srcRect/>
                    <a:stretch/>
                  </pic:blipFill>
                  <pic:spPr bwMode="auto">
                    <a:xfrm>
                      <a:off x="0" y="0"/>
                      <a:ext cx="5439543" cy="5004379"/>
                    </a:xfrm>
                    <a:prstGeom prst="rect">
                      <a:avLst/>
                    </a:prstGeom>
                    <a:noFill/>
                    <a:ln>
                      <a:noFill/>
                    </a:ln>
                    <a:extLst>
                      <a:ext uri="{53640926-AAD7-44d8-BBD7-CCE9431645EC}">
                        <a14:shadowObscured xmlns:a14="http://schemas.microsoft.com/office/drawing/2010/main"/>
                      </a:ext>
                    </a:extLst>
                  </pic:spPr>
                </pic:pic>
              </a:graphicData>
            </a:graphic>
          </wp:inline>
        </w:drawing>
      </w:r>
    </w:p>
    <w:p w14:paraId="4643B086" w14:textId="71683C67" w:rsidR="00701FB8" w:rsidRPr="003571E5" w:rsidRDefault="0058789D" w:rsidP="00701FB8">
      <w:pPr>
        <w:widowControl w:val="0"/>
        <w:tabs>
          <w:tab w:val="left" w:pos="220"/>
          <w:tab w:val="left" w:pos="720"/>
        </w:tabs>
        <w:autoSpaceDE w:val="0"/>
        <w:autoSpaceDN w:val="0"/>
        <w:adjustRightInd w:val="0"/>
        <w:spacing w:line="276" w:lineRule="auto"/>
        <w:jc w:val="center"/>
        <w:rPr>
          <w:rFonts w:ascii="Helvetica" w:hAnsi="Helvetica"/>
        </w:rPr>
      </w:pPr>
      <w:r>
        <w:rPr>
          <w:rFonts w:ascii="Helvetica" w:hAnsi="Helvetica"/>
        </w:rPr>
        <w:t>Figure 17</w:t>
      </w:r>
      <w:r w:rsidR="00701FB8" w:rsidRPr="003571E5">
        <w:rPr>
          <w:rFonts w:ascii="Helvetica" w:hAnsi="Helvetica"/>
        </w:rPr>
        <w:t xml:space="preserve">: </w:t>
      </w:r>
      <w:r w:rsidR="00701FB8">
        <w:rPr>
          <w:rFonts w:ascii="Helvetica" w:hAnsi="Helvetica"/>
        </w:rPr>
        <w:t>Done Multiple Command</w:t>
      </w:r>
    </w:p>
    <w:p w14:paraId="22E3556A" w14:textId="128AAC1F" w:rsidR="00701FB8" w:rsidRDefault="00701FB8" w:rsidP="002315A3">
      <w:pPr>
        <w:tabs>
          <w:tab w:val="left" w:pos="221"/>
        </w:tabs>
        <w:spacing w:line="276" w:lineRule="auto"/>
        <w:rPr>
          <w:rFonts w:ascii="Helvetica" w:hAnsi="Helvetica"/>
        </w:rPr>
      </w:pPr>
      <w:r>
        <w:rPr>
          <w:rFonts w:ascii="Helvetica" w:hAnsi="Helvetica"/>
        </w:rPr>
        <w:br w:type="page"/>
      </w:r>
    </w:p>
    <w:p w14:paraId="2C882B24" w14:textId="3866F11C" w:rsidR="00701FB8" w:rsidRPr="00112991" w:rsidRDefault="00701FB8" w:rsidP="00701FB8">
      <w:pPr>
        <w:tabs>
          <w:tab w:val="left" w:pos="221"/>
        </w:tabs>
        <w:spacing w:line="276" w:lineRule="auto"/>
        <w:rPr>
          <w:rFonts w:ascii="Helvetica" w:hAnsi="Helvetica"/>
          <w:b/>
          <w:sz w:val="28"/>
        </w:rPr>
      </w:pPr>
      <w:r>
        <w:rPr>
          <w:rFonts w:ascii="Helvetica" w:hAnsi="Helvetica"/>
          <w:b/>
          <w:sz w:val="28"/>
        </w:rPr>
        <w:t>Undo Previous Action</w:t>
      </w:r>
      <w:r w:rsidRPr="00112991">
        <w:rPr>
          <w:rFonts w:ascii="Helvetica" w:hAnsi="Helvetica"/>
          <w:b/>
          <w:sz w:val="28"/>
        </w:rPr>
        <w:t xml:space="preserve">: </w:t>
      </w:r>
      <w:r>
        <w:rPr>
          <w:rFonts w:ascii="Courier" w:hAnsi="Courier"/>
          <w:b/>
          <w:color w:val="0000FF"/>
          <w:sz w:val="28"/>
        </w:rPr>
        <w:t>undo</w:t>
      </w:r>
    </w:p>
    <w:p w14:paraId="7EEBC629" w14:textId="6869981A" w:rsidR="00701FB8" w:rsidRDefault="00701FB8" w:rsidP="00701FB8">
      <w:pPr>
        <w:tabs>
          <w:tab w:val="left" w:pos="221"/>
        </w:tabs>
        <w:spacing w:line="276" w:lineRule="auto"/>
        <w:rPr>
          <w:rFonts w:ascii="Helvetica" w:hAnsi="Helvetica"/>
        </w:rPr>
      </w:pPr>
      <w:r>
        <w:rPr>
          <w:rFonts w:ascii="Helvetica" w:hAnsi="Helvetica"/>
        </w:rPr>
        <w:t>Format:</w:t>
      </w:r>
      <w:r w:rsidRPr="00A552A0">
        <w:rPr>
          <w:rFonts w:ascii="Courier" w:hAnsi="Courier"/>
        </w:rPr>
        <w:t xml:space="preserve"> </w:t>
      </w:r>
      <w:r>
        <w:rPr>
          <w:rFonts w:ascii="Courier" w:hAnsi="Courier"/>
        </w:rPr>
        <w:t>undo</w:t>
      </w:r>
    </w:p>
    <w:p w14:paraId="361E1B0A" w14:textId="4836B432" w:rsidR="00701FB8" w:rsidRDefault="00701FB8" w:rsidP="00701FB8">
      <w:pPr>
        <w:tabs>
          <w:tab w:val="left" w:pos="221"/>
        </w:tabs>
        <w:spacing w:line="276" w:lineRule="auto"/>
        <w:rPr>
          <w:rFonts w:ascii="Helvetica" w:hAnsi="Helvetica"/>
        </w:rPr>
      </w:pPr>
      <w:r>
        <w:rPr>
          <w:rFonts w:ascii="Helvetica" w:hAnsi="Helvetica"/>
        </w:rPr>
        <w:t>Shortcut Key: Ctrl + Shift + U</w:t>
      </w:r>
    </w:p>
    <w:p w14:paraId="3C002A1F" w14:textId="77777777" w:rsidR="00701FB8" w:rsidRDefault="00701FB8" w:rsidP="00701FB8">
      <w:pPr>
        <w:tabs>
          <w:tab w:val="left" w:pos="221"/>
        </w:tabs>
        <w:spacing w:line="276" w:lineRule="auto"/>
        <w:rPr>
          <w:rFonts w:ascii="Helvetica" w:hAnsi="Helvetica"/>
        </w:rPr>
      </w:pPr>
    </w:p>
    <w:p w14:paraId="6D5CB8C8" w14:textId="23356E39" w:rsidR="00701FB8" w:rsidRDefault="00701FB8" w:rsidP="00701FB8">
      <w:pPr>
        <w:tabs>
          <w:tab w:val="left" w:pos="221"/>
        </w:tabs>
        <w:spacing w:line="276" w:lineRule="auto"/>
        <w:rPr>
          <w:rFonts w:ascii="Helvetica" w:hAnsi="Helvetica"/>
        </w:rPr>
      </w:pPr>
      <w:r>
        <w:rPr>
          <w:rFonts w:ascii="Helvetica" w:hAnsi="Helvetica"/>
        </w:rPr>
        <w:t>The previous action will be undone. You can undo as many times as you want until the start of the current session.</w:t>
      </w:r>
    </w:p>
    <w:p w14:paraId="1929C27A" w14:textId="77777777" w:rsidR="00701FB8" w:rsidRDefault="00701FB8" w:rsidP="00701FB8">
      <w:pPr>
        <w:tabs>
          <w:tab w:val="left" w:pos="221"/>
        </w:tabs>
        <w:spacing w:line="276" w:lineRule="auto"/>
        <w:rPr>
          <w:rFonts w:ascii="Helvetica" w:hAnsi="Helvetica"/>
        </w:rPr>
      </w:pPr>
    </w:p>
    <w:p w14:paraId="7216727F" w14:textId="77777777" w:rsidR="00701FB8" w:rsidRPr="00D71590" w:rsidRDefault="00701FB8" w:rsidP="00701FB8">
      <w:pPr>
        <w:tabs>
          <w:tab w:val="left" w:pos="221"/>
        </w:tabs>
        <w:spacing w:line="276" w:lineRule="auto"/>
        <w:rPr>
          <w:rFonts w:ascii="Helvetica" w:hAnsi="Helvetica"/>
          <w:b/>
        </w:rPr>
      </w:pPr>
      <w:r w:rsidRPr="00D71590">
        <w:rPr>
          <w:rFonts w:ascii="Helvetica" w:hAnsi="Helvetica"/>
          <w:b/>
        </w:rPr>
        <w:t>Example:</w:t>
      </w:r>
    </w:p>
    <w:p w14:paraId="40CB005B" w14:textId="09DEF421" w:rsidR="00701FB8" w:rsidRPr="00701FB8" w:rsidRDefault="00701FB8" w:rsidP="00701FB8">
      <w:pPr>
        <w:tabs>
          <w:tab w:val="left" w:pos="221"/>
        </w:tabs>
        <w:spacing w:line="276" w:lineRule="auto"/>
        <w:rPr>
          <w:rFonts w:ascii="Courier" w:hAnsi="Courier"/>
        </w:rPr>
      </w:pPr>
      <w:r w:rsidRPr="00D71590">
        <w:rPr>
          <w:rFonts w:ascii="Helvetica" w:hAnsi="Helvetica"/>
        </w:rPr>
        <w:t>Command:</w:t>
      </w:r>
      <w:r>
        <w:rPr>
          <w:rFonts w:ascii="Courier" w:hAnsi="Courier"/>
        </w:rPr>
        <w:t xml:space="preserve"> </w:t>
      </w:r>
      <w:r>
        <w:rPr>
          <w:rFonts w:ascii="Courier" w:hAnsi="Courier"/>
          <w:color w:val="0000FF"/>
        </w:rPr>
        <w:t xml:space="preserve">delete </w:t>
      </w:r>
      <w:r>
        <w:rPr>
          <w:rFonts w:ascii="Courier" w:hAnsi="Courier"/>
        </w:rPr>
        <w:t>t1</w:t>
      </w:r>
    </w:p>
    <w:p w14:paraId="46D96B5D" w14:textId="7711768F" w:rsidR="00701FB8" w:rsidRDefault="00701FB8" w:rsidP="00701FB8">
      <w:pPr>
        <w:tabs>
          <w:tab w:val="left" w:pos="221"/>
        </w:tabs>
        <w:spacing w:line="276" w:lineRule="auto"/>
        <w:rPr>
          <w:rFonts w:ascii="Courier" w:hAnsi="Courier"/>
        </w:rPr>
      </w:pPr>
      <w:r>
        <w:rPr>
          <w:rFonts w:ascii="Courier" w:hAnsi="Courier"/>
        </w:rPr>
        <w:tab/>
      </w:r>
      <w:r>
        <w:rPr>
          <w:rFonts w:ascii="Courier" w:hAnsi="Courier"/>
        </w:rPr>
        <w:tab/>
        <w:t xml:space="preserve">    </w:t>
      </w:r>
      <w:r>
        <w:rPr>
          <w:rFonts w:ascii="Courier" w:hAnsi="Courier"/>
          <w:color w:val="0000FF"/>
        </w:rPr>
        <w:t>undo</w:t>
      </w:r>
    </w:p>
    <w:p w14:paraId="69887301" w14:textId="77777777" w:rsidR="00701FB8" w:rsidRDefault="00701FB8" w:rsidP="00701FB8">
      <w:pPr>
        <w:tabs>
          <w:tab w:val="left" w:pos="221"/>
        </w:tabs>
        <w:spacing w:line="276" w:lineRule="auto"/>
        <w:rPr>
          <w:rFonts w:ascii="Helvetica" w:hAnsi="Helvetica"/>
        </w:rPr>
      </w:pPr>
    </w:p>
    <w:p w14:paraId="6CF9DA34" w14:textId="77777777" w:rsidR="00701FB8" w:rsidRDefault="00701FB8" w:rsidP="002315A3">
      <w:pPr>
        <w:tabs>
          <w:tab w:val="left" w:pos="221"/>
        </w:tabs>
        <w:spacing w:line="276" w:lineRule="auto"/>
        <w:rPr>
          <w:rFonts w:ascii="Helvetica" w:hAnsi="Helvetica"/>
        </w:rPr>
      </w:pPr>
      <w:r>
        <w:rPr>
          <w:rFonts w:ascii="Helvetica" w:hAnsi="Helvetica"/>
        </w:rPr>
        <w:tab/>
      </w:r>
      <w:r>
        <w:rPr>
          <w:rFonts w:ascii="Helvetica" w:hAnsi="Helvetica" w:cs="Helvetica"/>
          <w:noProof/>
        </w:rPr>
        <w:drawing>
          <wp:inline distT="0" distB="0" distL="0" distR="0" wp14:anchorId="61F7B98D" wp14:editId="0DBF78C8">
            <wp:extent cx="5438360" cy="4978400"/>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rotWithShape="1">
                    <a:blip r:embed="rId37" cstate="print">
                      <a:extLst>
                        <a:ext uri="{28A0092B-C50C-407E-A947-70E740481C1C}">
                          <a14:useLocalDpi xmlns:a14="http://schemas.microsoft.com/office/drawing/2010/main"/>
                        </a:ext>
                      </a:extLst>
                    </a:blip>
                    <a:srcRect/>
                    <a:stretch/>
                  </pic:blipFill>
                  <pic:spPr bwMode="auto">
                    <a:xfrm>
                      <a:off x="0" y="0"/>
                      <a:ext cx="5438988" cy="4978975"/>
                    </a:xfrm>
                    <a:prstGeom prst="rect">
                      <a:avLst/>
                    </a:prstGeom>
                    <a:noFill/>
                    <a:ln>
                      <a:noFill/>
                    </a:ln>
                    <a:extLst>
                      <a:ext uri="{53640926-AAD7-44d8-BBD7-CCE9431645EC}">
                        <a14:shadowObscured xmlns:a14="http://schemas.microsoft.com/office/drawing/2010/main"/>
                      </a:ext>
                    </a:extLst>
                  </pic:spPr>
                </pic:pic>
              </a:graphicData>
            </a:graphic>
          </wp:inline>
        </w:drawing>
      </w:r>
    </w:p>
    <w:p w14:paraId="63513F00" w14:textId="6DC30F34" w:rsidR="00701FB8" w:rsidRPr="003571E5" w:rsidRDefault="0058789D" w:rsidP="00701FB8">
      <w:pPr>
        <w:widowControl w:val="0"/>
        <w:tabs>
          <w:tab w:val="left" w:pos="220"/>
          <w:tab w:val="left" w:pos="720"/>
        </w:tabs>
        <w:autoSpaceDE w:val="0"/>
        <w:autoSpaceDN w:val="0"/>
        <w:adjustRightInd w:val="0"/>
        <w:spacing w:line="276" w:lineRule="auto"/>
        <w:jc w:val="center"/>
        <w:rPr>
          <w:rFonts w:ascii="Helvetica" w:hAnsi="Helvetica"/>
        </w:rPr>
      </w:pPr>
      <w:r>
        <w:rPr>
          <w:rFonts w:ascii="Helvetica" w:hAnsi="Helvetica"/>
        </w:rPr>
        <w:t>Figure 18</w:t>
      </w:r>
      <w:r w:rsidR="00701FB8" w:rsidRPr="003571E5">
        <w:rPr>
          <w:rFonts w:ascii="Helvetica" w:hAnsi="Helvetica"/>
        </w:rPr>
        <w:t xml:space="preserve">: </w:t>
      </w:r>
      <w:r w:rsidR="00701FB8">
        <w:rPr>
          <w:rFonts w:ascii="Helvetica" w:hAnsi="Helvetica"/>
        </w:rPr>
        <w:t>Undo Command</w:t>
      </w:r>
    </w:p>
    <w:p w14:paraId="55060742" w14:textId="204EA2FE" w:rsidR="00701FB8" w:rsidRDefault="00701FB8" w:rsidP="002315A3">
      <w:pPr>
        <w:tabs>
          <w:tab w:val="left" w:pos="221"/>
        </w:tabs>
        <w:spacing w:line="276" w:lineRule="auto"/>
        <w:rPr>
          <w:rFonts w:ascii="Helvetica" w:hAnsi="Helvetica"/>
        </w:rPr>
      </w:pPr>
      <w:r>
        <w:rPr>
          <w:rFonts w:ascii="Helvetica" w:hAnsi="Helvetica"/>
        </w:rPr>
        <w:br w:type="page"/>
      </w:r>
    </w:p>
    <w:p w14:paraId="1C824C2D" w14:textId="454792A9" w:rsidR="00701FB8" w:rsidRPr="00112991" w:rsidRDefault="00701FB8" w:rsidP="00701FB8">
      <w:pPr>
        <w:tabs>
          <w:tab w:val="left" w:pos="221"/>
        </w:tabs>
        <w:spacing w:line="276" w:lineRule="auto"/>
        <w:rPr>
          <w:rFonts w:ascii="Helvetica" w:hAnsi="Helvetica"/>
          <w:b/>
          <w:sz w:val="28"/>
        </w:rPr>
      </w:pPr>
      <w:r>
        <w:rPr>
          <w:rFonts w:ascii="Helvetica" w:hAnsi="Helvetica"/>
          <w:b/>
          <w:sz w:val="28"/>
        </w:rPr>
        <w:t>Redo Previous Undo</w:t>
      </w:r>
      <w:r w:rsidRPr="00112991">
        <w:rPr>
          <w:rFonts w:ascii="Helvetica" w:hAnsi="Helvetica"/>
          <w:b/>
          <w:sz w:val="28"/>
        </w:rPr>
        <w:t xml:space="preserve">: </w:t>
      </w:r>
      <w:r>
        <w:rPr>
          <w:rFonts w:ascii="Courier" w:hAnsi="Courier"/>
          <w:b/>
          <w:color w:val="0000FF"/>
          <w:sz w:val="28"/>
        </w:rPr>
        <w:t>redo</w:t>
      </w:r>
    </w:p>
    <w:p w14:paraId="4DB11611" w14:textId="08CFD03A" w:rsidR="00701FB8" w:rsidRDefault="00701FB8" w:rsidP="00701FB8">
      <w:pPr>
        <w:tabs>
          <w:tab w:val="left" w:pos="221"/>
        </w:tabs>
        <w:spacing w:line="276" w:lineRule="auto"/>
        <w:rPr>
          <w:rFonts w:ascii="Helvetica" w:hAnsi="Helvetica"/>
        </w:rPr>
      </w:pPr>
      <w:r>
        <w:rPr>
          <w:rFonts w:ascii="Helvetica" w:hAnsi="Helvetica"/>
        </w:rPr>
        <w:t>Format:</w:t>
      </w:r>
      <w:r w:rsidRPr="00A552A0">
        <w:rPr>
          <w:rFonts w:ascii="Courier" w:hAnsi="Courier"/>
        </w:rPr>
        <w:t xml:space="preserve"> </w:t>
      </w:r>
      <w:r>
        <w:rPr>
          <w:rFonts w:ascii="Courier" w:hAnsi="Courier"/>
        </w:rPr>
        <w:t>redo</w:t>
      </w:r>
    </w:p>
    <w:p w14:paraId="1DA85B1A" w14:textId="27F7BF55" w:rsidR="00701FB8" w:rsidRDefault="00701FB8" w:rsidP="00701FB8">
      <w:pPr>
        <w:tabs>
          <w:tab w:val="left" w:pos="221"/>
        </w:tabs>
        <w:spacing w:line="276" w:lineRule="auto"/>
        <w:rPr>
          <w:rFonts w:ascii="Helvetica" w:hAnsi="Helvetica"/>
        </w:rPr>
      </w:pPr>
      <w:r>
        <w:rPr>
          <w:rFonts w:ascii="Helvetica" w:hAnsi="Helvetica"/>
        </w:rPr>
        <w:t>Shortcut Key: Ctrl + Shift + Y</w:t>
      </w:r>
    </w:p>
    <w:p w14:paraId="5EBBAE83" w14:textId="77777777" w:rsidR="00701FB8" w:rsidRDefault="00701FB8" w:rsidP="00701FB8">
      <w:pPr>
        <w:tabs>
          <w:tab w:val="left" w:pos="221"/>
        </w:tabs>
        <w:spacing w:line="276" w:lineRule="auto"/>
        <w:rPr>
          <w:rFonts w:ascii="Helvetica" w:hAnsi="Helvetica"/>
        </w:rPr>
      </w:pPr>
    </w:p>
    <w:p w14:paraId="6122CF06" w14:textId="1F58AE5E" w:rsidR="00701FB8" w:rsidRDefault="00701FB8" w:rsidP="00701FB8">
      <w:pPr>
        <w:tabs>
          <w:tab w:val="left" w:pos="221"/>
        </w:tabs>
        <w:spacing w:line="276" w:lineRule="auto"/>
        <w:rPr>
          <w:rFonts w:ascii="Helvetica" w:hAnsi="Helvetica"/>
        </w:rPr>
      </w:pPr>
      <w:r>
        <w:rPr>
          <w:rFonts w:ascii="Helvetica" w:hAnsi="Helvetica"/>
        </w:rPr>
        <w:t xml:space="preserve">The previous undo will be redone. You can redo as many </w:t>
      </w:r>
      <w:r w:rsidR="0058789D">
        <w:rPr>
          <w:rFonts w:ascii="Helvetica" w:hAnsi="Helvetica"/>
        </w:rPr>
        <w:t>times</w:t>
      </w:r>
      <w:r>
        <w:rPr>
          <w:rFonts w:ascii="Helvetica" w:hAnsi="Helvetica"/>
        </w:rPr>
        <w:t xml:space="preserve"> until the latest change.</w:t>
      </w:r>
    </w:p>
    <w:p w14:paraId="0F6D078D" w14:textId="77777777" w:rsidR="00701FB8" w:rsidRDefault="00701FB8" w:rsidP="00701FB8">
      <w:pPr>
        <w:tabs>
          <w:tab w:val="left" w:pos="221"/>
        </w:tabs>
        <w:spacing w:line="276" w:lineRule="auto"/>
        <w:rPr>
          <w:rFonts w:ascii="Helvetica" w:hAnsi="Helvetica"/>
        </w:rPr>
      </w:pPr>
    </w:p>
    <w:p w14:paraId="64C7750D" w14:textId="77777777" w:rsidR="00701FB8" w:rsidRPr="00D71590" w:rsidRDefault="00701FB8" w:rsidP="00701FB8">
      <w:pPr>
        <w:tabs>
          <w:tab w:val="left" w:pos="221"/>
        </w:tabs>
        <w:spacing w:line="276" w:lineRule="auto"/>
        <w:rPr>
          <w:rFonts w:ascii="Helvetica" w:hAnsi="Helvetica"/>
          <w:b/>
        </w:rPr>
      </w:pPr>
      <w:r w:rsidRPr="00D71590">
        <w:rPr>
          <w:rFonts w:ascii="Helvetica" w:hAnsi="Helvetica"/>
          <w:b/>
        </w:rPr>
        <w:t>Example:</w:t>
      </w:r>
    </w:p>
    <w:p w14:paraId="01543BE4" w14:textId="689AB32D" w:rsidR="00701FB8" w:rsidRPr="00701FB8" w:rsidRDefault="00701FB8" w:rsidP="00701FB8">
      <w:pPr>
        <w:tabs>
          <w:tab w:val="left" w:pos="221"/>
        </w:tabs>
        <w:spacing w:line="276" w:lineRule="auto"/>
        <w:rPr>
          <w:rFonts w:ascii="Courier" w:hAnsi="Courier"/>
        </w:rPr>
      </w:pPr>
      <w:r w:rsidRPr="00D71590">
        <w:rPr>
          <w:rFonts w:ascii="Helvetica" w:hAnsi="Helvetica"/>
        </w:rPr>
        <w:t>Command:</w:t>
      </w:r>
      <w:r>
        <w:rPr>
          <w:rFonts w:ascii="Courier" w:hAnsi="Courier"/>
        </w:rPr>
        <w:t xml:space="preserve"> </w:t>
      </w:r>
      <w:r>
        <w:rPr>
          <w:rFonts w:ascii="Courier" w:hAnsi="Courier"/>
          <w:color w:val="0000FF"/>
        </w:rPr>
        <w:t>redo</w:t>
      </w:r>
    </w:p>
    <w:p w14:paraId="03CF9DC1" w14:textId="77777777" w:rsidR="00701FB8" w:rsidRDefault="00701FB8" w:rsidP="002315A3">
      <w:pPr>
        <w:tabs>
          <w:tab w:val="left" w:pos="221"/>
        </w:tabs>
        <w:spacing w:line="276" w:lineRule="auto"/>
        <w:rPr>
          <w:rFonts w:ascii="Helvetica" w:hAnsi="Helvetica"/>
        </w:rPr>
      </w:pPr>
    </w:p>
    <w:p w14:paraId="11D8B9B7" w14:textId="3996EAA5" w:rsidR="00701FB8" w:rsidRDefault="0058789D" w:rsidP="002315A3">
      <w:pPr>
        <w:tabs>
          <w:tab w:val="left" w:pos="221"/>
        </w:tabs>
        <w:spacing w:line="276" w:lineRule="auto"/>
        <w:rPr>
          <w:rFonts w:ascii="Helvetica" w:hAnsi="Helvetica"/>
        </w:rPr>
      </w:pPr>
      <w:r>
        <w:rPr>
          <w:rFonts w:ascii="Helvetica" w:hAnsi="Helvetica"/>
        </w:rPr>
        <w:tab/>
      </w:r>
      <w:r>
        <w:rPr>
          <w:rFonts w:ascii="Helvetica" w:hAnsi="Helvetica" w:cs="Helvetica"/>
          <w:noProof/>
        </w:rPr>
        <w:drawing>
          <wp:inline distT="0" distB="0" distL="0" distR="0" wp14:anchorId="77DCD923" wp14:editId="57878539">
            <wp:extent cx="5369891" cy="494030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rotWithShape="1">
                    <a:blip r:embed="rId38" cstate="print">
                      <a:extLst>
                        <a:ext uri="{28A0092B-C50C-407E-A947-70E740481C1C}">
                          <a14:useLocalDpi xmlns:a14="http://schemas.microsoft.com/office/drawing/2010/main"/>
                        </a:ext>
                      </a:extLst>
                    </a:blip>
                    <a:srcRect/>
                    <a:stretch/>
                  </pic:blipFill>
                  <pic:spPr bwMode="auto">
                    <a:xfrm>
                      <a:off x="0" y="0"/>
                      <a:ext cx="5370511" cy="4940871"/>
                    </a:xfrm>
                    <a:prstGeom prst="rect">
                      <a:avLst/>
                    </a:prstGeom>
                    <a:noFill/>
                    <a:ln>
                      <a:noFill/>
                    </a:ln>
                    <a:extLst>
                      <a:ext uri="{53640926-AAD7-44d8-BBD7-CCE9431645EC}">
                        <a14:shadowObscured xmlns:a14="http://schemas.microsoft.com/office/drawing/2010/main"/>
                      </a:ext>
                    </a:extLst>
                  </pic:spPr>
                </pic:pic>
              </a:graphicData>
            </a:graphic>
          </wp:inline>
        </w:drawing>
      </w:r>
    </w:p>
    <w:p w14:paraId="6C2E4FB4" w14:textId="47B491C5" w:rsidR="0058789D" w:rsidRPr="003571E5" w:rsidRDefault="0058789D" w:rsidP="0058789D">
      <w:pPr>
        <w:widowControl w:val="0"/>
        <w:tabs>
          <w:tab w:val="left" w:pos="220"/>
          <w:tab w:val="left" w:pos="720"/>
        </w:tabs>
        <w:autoSpaceDE w:val="0"/>
        <w:autoSpaceDN w:val="0"/>
        <w:adjustRightInd w:val="0"/>
        <w:spacing w:line="276" w:lineRule="auto"/>
        <w:jc w:val="center"/>
        <w:rPr>
          <w:rFonts w:ascii="Helvetica" w:hAnsi="Helvetica"/>
        </w:rPr>
      </w:pPr>
      <w:r>
        <w:rPr>
          <w:rFonts w:ascii="Helvetica" w:hAnsi="Helvetica"/>
        </w:rPr>
        <w:t>Figure 19</w:t>
      </w:r>
      <w:r w:rsidRPr="003571E5">
        <w:rPr>
          <w:rFonts w:ascii="Helvetica" w:hAnsi="Helvetica"/>
        </w:rPr>
        <w:t xml:space="preserve">: </w:t>
      </w:r>
      <w:r>
        <w:rPr>
          <w:rFonts w:ascii="Helvetica" w:hAnsi="Helvetica"/>
        </w:rPr>
        <w:t>Redo Command</w:t>
      </w:r>
    </w:p>
    <w:p w14:paraId="73F5A4E3" w14:textId="77777777" w:rsidR="0058789D" w:rsidRDefault="0058789D" w:rsidP="0058789D">
      <w:pPr>
        <w:tabs>
          <w:tab w:val="left" w:pos="221"/>
        </w:tabs>
        <w:spacing w:line="276" w:lineRule="auto"/>
        <w:rPr>
          <w:rFonts w:ascii="Helvetica" w:hAnsi="Helvetica"/>
        </w:rPr>
      </w:pPr>
    </w:p>
    <w:p w14:paraId="7A06919B" w14:textId="055CB946" w:rsidR="0058789D" w:rsidRDefault="0058789D" w:rsidP="0058789D">
      <w:pPr>
        <w:tabs>
          <w:tab w:val="left" w:pos="221"/>
        </w:tabs>
        <w:spacing w:line="276" w:lineRule="auto"/>
        <w:rPr>
          <w:rFonts w:ascii="Helvetica" w:hAnsi="Helvetica"/>
        </w:rPr>
      </w:pPr>
      <w:r>
        <w:rPr>
          <w:rFonts w:ascii="Helvetica" w:hAnsi="Helvetica"/>
        </w:rPr>
        <w:tab/>
      </w:r>
      <w:r>
        <w:rPr>
          <w:rFonts w:ascii="Helvetica" w:hAnsi="Helvetica"/>
          <w:noProof/>
        </w:rPr>
        <w:drawing>
          <wp:inline distT="0" distB="0" distL="0" distR="0" wp14:anchorId="23886D0C" wp14:editId="5D21C7AA">
            <wp:extent cx="5372100" cy="1155418"/>
            <wp:effectExtent l="0" t="0" r="0" b="0"/>
            <wp:docPr id="275" name="Picture 275" descr="Macintosh HD:Users:ianteo:Pictures:UndoCall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Macintosh HD:Users:ianteo:Pictures:UndoCallou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72100" cy="1155418"/>
                    </a:xfrm>
                    <a:prstGeom prst="rect">
                      <a:avLst/>
                    </a:prstGeom>
                    <a:noFill/>
                    <a:ln>
                      <a:noFill/>
                    </a:ln>
                  </pic:spPr>
                </pic:pic>
              </a:graphicData>
            </a:graphic>
          </wp:inline>
        </w:drawing>
      </w:r>
    </w:p>
    <w:p w14:paraId="6ADB7E6D" w14:textId="3AB3B15B" w:rsidR="0058789D" w:rsidRPr="00112991" w:rsidRDefault="0058789D" w:rsidP="0058789D">
      <w:pPr>
        <w:tabs>
          <w:tab w:val="left" w:pos="221"/>
        </w:tabs>
        <w:spacing w:line="276" w:lineRule="auto"/>
        <w:rPr>
          <w:rFonts w:ascii="Helvetica" w:hAnsi="Helvetica"/>
          <w:b/>
          <w:sz w:val="28"/>
        </w:rPr>
      </w:pPr>
      <w:r>
        <w:rPr>
          <w:rFonts w:ascii="Helvetica" w:hAnsi="Helvetica"/>
          <w:b/>
          <w:sz w:val="28"/>
        </w:rPr>
        <w:t>Save or Load Data</w:t>
      </w:r>
      <w:r w:rsidRPr="00112991">
        <w:rPr>
          <w:rFonts w:ascii="Helvetica" w:hAnsi="Helvetica"/>
          <w:b/>
          <w:sz w:val="28"/>
        </w:rPr>
        <w:t xml:space="preserve">: </w:t>
      </w:r>
      <w:r>
        <w:rPr>
          <w:rFonts w:ascii="Courier" w:hAnsi="Courier"/>
          <w:b/>
          <w:color w:val="0000FF"/>
          <w:sz w:val="28"/>
        </w:rPr>
        <w:t>path</w:t>
      </w:r>
    </w:p>
    <w:p w14:paraId="018E156F" w14:textId="01225028" w:rsidR="0058789D" w:rsidRDefault="0058789D" w:rsidP="0058789D">
      <w:pPr>
        <w:tabs>
          <w:tab w:val="left" w:pos="221"/>
        </w:tabs>
        <w:spacing w:line="276" w:lineRule="auto"/>
        <w:rPr>
          <w:rFonts w:ascii="Helvetica" w:hAnsi="Helvetica"/>
        </w:rPr>
      </w:pPr>
      <w:r>
        <w:rPr>
          <w:rFonts w:ascii="Helvetica" w:hAnsi="Helvetica"/>
        </w:rPr>
        <w:t>Format:</w:t>
      </w:r>
      <w:r w:rsidRPr="00A552A0">
        <w:rPr>
          <w:rFonts w:ascii="Courier" w:hAnsi="Courier"/>
        </w:rPr>
        <w:t xml:space="preserve"> </w:t>
      </w:r>
      <w:r>
        <w:rPr>
          <w:rFonts w:ascii="Courier" w:hAnsi="Courier"/>
        </w:rPr>
        <w:t>path &lt;filepath&gt;.xml</w:t>
      </w:r>
    </w:p>
    <w:p w14:paraId="1A8650DF" w14:textId="77777777" w:rsidR="0058789D" w:rsidRDefault="0058789D" w:rsidP="0058789D">
      <w:pPr>
        <w:tabs>
          <w:tab w:val="left" w:pos="221"/>
        </w:tabs>
        <w:spacing w:line="276" w:lineRule="auto"/>
        <w:rPr>
          <w:rFonts w:ascii="Helvetica" w:hAnsi="Helvetica"/>
        </w:rPr>
      </w:pPr>
    </w:p>
    <w:p w14:paraId="2DD92C9E" w14:textId="77238632" w:rsidR="0058789D" w:rsidRDefault="0058789D" w:rsidP="0058789D">
      <w:pPr>
        <w:tabs>
          <w:tab w:val="left" w:pos="221"/>
        </w:tabs>
        <w:spacing w:line="276" w:lineRule="auto"/>
        <w:rPr>
          <w:rFonts w:ascii="Helvetica" w:hAnsi="Helvetica"/>
        </w:rPr>
      </w:pPr>
      <w:r>
        <w:rPr>
          <w:rFonts w:ascii="Helvetica" w:hAnsi="Helvetica"/>
        </w:rPr>
        <w:t>Saves the data to a specified folder</w:t>
      </w:r>
      <w:r w:rsidR="00A552A0">
        <w:rPr>
          <w:rFonts w:ascii="Helvetica" w:hAnsi="Helvetica"/>
        </w:rPr>
        <w:t>. TasKitty will automatically create the folder if the folder is not present. Data will be loaded from an existing file only if TasKitty is currently empty.</w:t>
      </w:r>
    </w:p>
    <w:p w14:paraId="7F916650" w14:textId="77777777" w:rsidR="0058789D" w:rsidRDefault="0058789D" w:rsidP="0058789D">
      <w:pPr>
        <w:tabs>
          <w:tab w:val="left" w:pos="221"/>
        </w:tabs>
        <w:spacing w:line="276" w:lineRule="auto"/>
        <w:rPr>
          <w:rFonts w:ascii="Helvetica" w:hAnsi="Helvetica"/>
        </w:rPr>
      </w:pPr>
    </w:p>
    <w:p w14:paraId="080EFEC1" w14:textId="77777777" w:rsidR="0058789D" w:rsidRPr="00D71590" w:rsidRDefault="0058789D" w:rsidP="0058789D">
      <w:pPr>
        <w:tabs>
          <w:tab w:val="left" w:pos="221"/>
        </w:tabs>
        <w:spacing w:line="276" w:lineRule="auto"/>
        <w:rPr>
          <w:rFonts w:ascii="Helvetica" w:hAnsi="Helvetica"/>
          <w:b/>
        </w:rPr>
      </w:pPr>
      <w:r w:rsidRPr="00D71590">
        <w:rPr>
          <w:rFonts w:ascii="Helvetica" w:hAnsi="Helvetica"/>
          <w:b/>
        </w:rPr>
        <w:t>Example:</w:t>
      </w:r>
    </w:p>
    <w:p w14:paraId="27C4A832" w14:textId="77777777" w:rsidR="00BB6C1F" w:rsidRPr="00A552A0" w:rsidRDefault="00BB6C1F" w:rsidP="00BB6C1F">
      <w:pPr>
        <w:tabs>
          <w:tab w:val="left" w:pos="221"/>
        </w:tabs>
        <w:spacing w:line="276" w:lineRule="auto"/>
        <w:rPr>
          <w:rFonts w:ascii="Courier" w:hAnsi="Courier"/>
        </w:rPr>
      </w:pPr>
      <w:r w:rsidRPr="00D71590">
        <w:rPr>
          <w:rFonts w:ascii="Helvetica" w:hAnsi="Helvetica"/>
        </w:rPr>
        <w:t>Command</w:t>
      </w:r>
      <w:r>
        <w:rPr>
          <w:rFonts w:ascii="Helvetica" w:hAnsi="Helvetica"/>
        </w:rPr>
        <w:t xml:space="preserve"> (Mac)</w:t>
      </w:r>
      <w:r w:rsidRPr="00D71590">
        <w:rPr>
          <w:rFonts w:ascii="Helvetica" w:hAnsi="Helvetica"/>
        </w:rPr>
        <w:t>:</w:t>
      </w:r>
      <w:r>
        <w:rPr>
          <w:rFonts w:ascii="Courier" w:hAnsi="Courier"/>
        </w:rPr>
        <w:t xml:space="preserve"> </w:t>
      </w:r>
      <w:r>
        <w:rPr>
          <w:rFonts w:ascii="Courier" w:hAnsi="Courier"/>
          <w:color w:val="0000FF"/>
        </w:rPr>
        <w:t xml:space="preserve">path </w:t>
      </w:r>
      <w:r w:rsidRPr="00A552A0">
        <w:rPr>
          <w:rFonts w:ascii="Courier" w:hAnsi="Courier"/>
        </w:rPr>
        <w:t>/Users/TasKitty/Desktop/TasKitty.xml</w:t>
      </w:r>
    </w:p>
    <w:p w14:paraId="3E75433B" w14:textId="243D8DDD" w:rsidR="00BB6C1F" w:rsidRPr="00A552A0" w:rsidRDefault="00BB6C1F" w:rsidP="00BB6C1F">
      <w:pPr>
        <w:tabs>
          <w:tab w:val="left" w:pos="221"/>
        </w:tabs>
        <w:spacing w:line="276" w:lineRule="auto"/>
        <w:rPr>
          <w:rFonts w:ascii="Courier" w:hAnsi="Courier"/>
        </w:rPr>
      </w:pPr>
      <w:r w:rsidRPr="00D71590">
        <w:rPr>
          <w:rFonts w:ascii="Helvetica" w:hAnsi="Helvetica"/>
        </w:rPr>
        <w:t>Command</w:t>
      </w:r>
      <w:r>
        <w:rPr>
          <w:rFonts w:ascii="Helvetica" w:hAnsi="Helvetica"/>
        </w:rPr>
        <w:t xml:space="preserve"> (Windows)</w:t>
      </w:r>
      <w:r w:rsidRPr="00D71590">
        <w:rPr>
          <w:rFonts w:ascii="Helvetica" w:hAnsi="Helvetica"/>
        </w:rPr>
        <w:t>:</w:t>
      </w:r>
      <w:r>
        <w:rPr>
          <w:rFonts w:ascii="Courier" w:hAnsi="Courier"/>
        </w:rPr>
        <w:t xml:space="preserve"> </w:t>
      </w:r>
      <w:r>
        <w:rPr>
          <w:rFonts w:ascii="Courier" w:hAnsi="Courier"/>
          <w:color w:val="0000FF"/>
        </w:rPr>
        <w:t xml:space="preserve">path </w:t>
      </w:r>
      <w:r w:rsidR="00EC3831">
        <w:rPr>
          <w:rFonts w:ascii="Courier" w:hAnsi="Courier"/>
        </w:rPr>
        <w:t>C:\TasKitty\Desktop</w:t>
      </w:r>
      <w:r>
        <w:rPr>
          <w:rFonts w:ascii="Courier" w:hAnsi="Courier"/>
        </w:rPr>
        <w:t>\</w:t>
      </w:r>
      <w:r w:rsidRPr="00A552A0">
        <w:rPr>
          <w:rFonts w:ascii="Courier" w:hAnsi="Courier"/>
        </w:rPr>
        <w:t>TasKitty.xml</w:t>
      </w:r>
    </w:p>
    <w:p w14:paraId="10C28587" w14:textId="77777777" w:rsidR="0058789D" w:rsidRDefault="0058789D" w:rsidP="0058789D">
      <w:pPr>
        <w:tabs>
          <w:tab w:val="left" w:pos="221"/>
        </w:tabs>
        <w:spacing w:line="276" w:lineRule="auto"/>
        <w:rPr>
          <w:rFonts w:ascii="Helvetica" w:hAnsi="Helvetica"/>
        </w:rPr>
      </w:pPr>
    </w:p>
    <w:p w14:paraId="1B46E4DE" w14:textId="77777777" w:rsidR="00A552A0" w:rsidRDefault="00A552A0" w:rsidP="0058789D">
      <w:pPr>
        <w:tabs>
          <w:tab w:val="left" w:pos="221"/>
        </w:tabs>
        <w:spacing w:line="276" w:lineRule="auto"/>
        <w:rPr>
          <w:rFonts w:ascii="Helvetica" w:hAnsi="Helvetica"/>
        </w:rPr>
      </w:pPr>
    </w:p>
    <w:p w14:paraId="29FCAF7C" w14:textId="201F5EAD" w:rsidR="00A552A0" w:rsidRPr="00112991" w:rsidRDefault="00A552A0" w:rsidP="00A552A0">
      <w:pPr>
        <w:tabs>
          <w:tab w:val="left" w:pos="221"/>
        </w:tabs>
        <w:spacing w:line="276" w:lineRule="auto"/>
        <w:rPr>
          <w:rFonts w:ascii="Helvetica" w:hAnsi="Helvetica"/>
          <w:b/>
          <w:sz w:val="28"/>
        </w:rPr>
      </w:pPr>
      <w:r>
        <w:rPr>
          <w:rFonts w:ascii="Helvetica" w:hAnsi="Helvetica"/>
          <w:b/>
          <w:sz w:val="28"/>
        </w:rPr>
        <w:t>Clear All Data</w:t>
      </w:r>
      <w:r w:rsidRPr="00112991">
        <w:rPr>
          <w:rFonts w:ascii="Helvetica" w:hAnsi="Helvetica"/>
          <w:b/>
          <w:sz w:val="28"/>
        </w:rPr>
        <w:t xml:space="preserve">: </w:t>
      </w:r>
      <w:r>
        <w:rPr>
          <w:rFonts w:ascii="Courier" w:hAnsi="Courier"/>
          <w:b/>
          <w:color w:val="0000FF"/>
          <w:sz w:val="28"/>
        </w:rPr>
        <w:t>clear</w:t>
      </w:r>
    </w:p>
    <w:p w14:paraId="5DE5009C" w14:textId="374FAB2B" w:rsidR="00A552A0" w:rsidRDefault="00A552A0" w:rsidP="00A552A0">
      <w:pPr>
        <w:tabs>
          <w:tab w:val="left" w:pos="221"/>
        </w:tabs>
        <w:spacing w:line="276" w:lineRule="auto"/>
        <w:rPr>
          <w:rFonts w:ascii="Courier" w:hAnsi="Courier"/>
        </w:rPr>
      </w:pPr>
      <w:r>
        <w:rPr>
          <w:rFonts w:ascii="Helvetica" w:hAnsi="Helvetica"/>
        </w:rPr>
        <w:t>Format:</w:t>
      </w:r>
      <w:r w:rsidRPr="00A552A0">
        <w:rPr>
          <w:rFonts w:ascii="Courier" w:hAnsi="Courier"/>
        </w:rPr>
        <w:t xml:space="preserve"> </w:t>
      </w:r>
      <w:r>
        <w:rPr>
          <w:rFonts w:ascii="Courier" w:hAnsi="Courier"/>
        </w:rPr>
        <w:t>clear</w:t>
      </w:r>
    </w:p>
    <w:p w14:paraId="3421E89C" w14:textId="6798C414" w:rsidR="00BB6C1F" w:rsidRDefault="00BB6C1F" w:rsidP="00BB6C1F">
      <w:pPr>
        <w:tabs>
          <w:tab w:val="left" w:pos="221"/>
        </w:tabs>
        <w:spacing w:line="276" w:lineRule="auto"/>
        <w:rPr>
          <w:rFonts w:ascii="Helvetica" w:hAnsi="Helvetica"/>
        </w:rPr>
      </w:pPr>
      <w:r>
        <w:rPr>
          <w:rFonts w:ascii="Helvetica" w:hAnsi="Helvetica"/>
        </w:rPr>
        <w:t>Shortcut Key: Ctrl + Shift + C</w:t>
      </w:r>
    </w:p>
    <w:p w14:paraId="264524DD" w14:textId="5AFAE416" w:rsidR="00BB6C1F" w:rsidRDefault="00BB6C1F" w:rsidP="00033AED">
      <w:pPr>
        <w:widowControl w:val="0"/>
        <w:tabs>
          <w:tab w:val="left" w:pos="220"/>
          <w:tab w:val="left" w:pos="720"/>
        </w:tabs>
        <w:autoSpaceDE w:val="0"/>
        <w:autoSpaceDN w:val="0"/>
        <w:adjustRightInd w:val="0"/>
        <w:spacing w:line="276" w:lineRule="auto"/>
        <w:rPr>
          <w:rFonts w:ascii="Helvetica" w:hAnsi="Helvetica"/>
        </w:rPr>
      </w:pPr>
    </w:p>
    <w:p w14:paraId="660CF3FC" w14:textId="5CEB14F1" w:rsidR="00033AED" w:rsidRDefault="00033AED" w:rsidP="00033AED">
      <w:pPr>
        <w:widowControl w:val="0"/>
        <w:tabs>
          <w:tab w:val="left" w:pos="220"/>
          <w:tab w:val="left" w:pos="720"/>
        </w:tabs>
        <w:autoSpaceDE w:val="0"/>
        <w:autoSpaceDN w:val="0"/>
        <w:adjustRightInd w:val="0"/>
        <w:spacing w:line="276" w:lineRule="auto"/>
        <w:rPr>
          <w:rFonts w:ascii="Helvetica" w:hAnsi="Helvetica"/>
        </w:rPr>
      </w:pPr>
      <w:r>
        <w:rPr>
          <w:rFonts w:ascii="Helvetica" w:hAnsi="Helvetica"/>
        </w:rPr>
        <w:t>Clears all the data in TasKitty.</w:t>
      </w:r>
    </w:p>
    <w:p w14:paraId="7FEDB2A3" w14:textId="77777777" w:rsidR="00033AED" w:rsidRDefault="00033AED" w:rsidP="00033AED">
      <w:pPr>
        <w:widowControl w:val="0"/>
        <w:tabs>
          <w:tab w:val="left" w:pos="220"/>
          <w:tab w:val="left" w:pos="720"/>
        </w:tabs>
        <w:autoSpaceDE w:val="0"/>
        <w:autoSpaceDN w:val="0"/>
        <w:adjustRightInd w:val="0"/>
        <w:spacing w:line="276" w:lineRule="auto"/>
        <w:rPr>
          <w:rFonts w:ascii="Helvetica" w:hAnsi="Helvetica"/>
        </w:rPr>
      </w:pPr>
    </w:p>
    <w:p w14:paraId="19F8FC24" w14:textId="77777777" w:rsidR="00033AED" w:rsidRPr="003571E5" w:rsidRDefault="00033AED" w:rsidP="00033AED">
      <w:pPr>
        <w:widowControl w:val="0"/>
        <w:tabs>
          <w:tab w:val="left" w:pos="220"/>
          <w:tab w:val="left" w:pos="720"/>
        </w:tabs>
        <w:autoSpaceDE w:val="0"/>
        <w:autoSpaceDN w:val="0"/>
        <w:adjustRightInd w:val="0"/>
        <w:spacing w:line="276" w:lineRule="auto"/>
        <w:rPr>
          <w:rFonts w:ascii="Helvetica" w:hAnsi="Helvetica"/>
        </w:rPr>
      </w:pPr>
    </w:p>
    <w:p w14:paraId="1712CFE8" w14:textId="6A2C6D75" w:rsidR="00BB6C1F" w:rsidRPr="00112991" w:rsidRDefault="00BB6C1F" w:rsidP="00BB6C1F">
      <w:pPr>
        <w:tabs>
          <w:tab w:val="left" w:pos="221"/>
        </w:tabs>
        <w:spacing w:line="276" w:lineRule="auto"/>
        <w:rPr>
          <w:rFonts w:ascii="Helvetica" w:hAnsi="Helvetica"/>
          <w:b/>
          <w:sz w:val="28"/>
        </w:rPr>
      </w:pPr>
      <w:r>
        <w:rPr>
          <w:rFonts w:ascii="Helvetica" w:hAnsi="Helvetica"/>
          <w:b/>
          <w:sz w:val="28"/>
        </w:rPr>
        <w:t>Exit TasKitty</w:t>
      </w:r>
      <w:r w:rsidRPr="00112991">
        <w:rPr>
          <w:rFonts w:ascii="Helvetica" w:hAnsi="Helvetica"/>
          <w:b/>
          <w:sz w:val="28"/>
        </w:rPr>
        <w:t xml:space="preserve">: </w:t>
      </w:r>
      <w:r>
        <w:rPr>
          <w:rFonts w:ascii="Courier" w:hAnsi="Courier"/>
          <w:b/>
          <w:color w:val="0000FF"/>
          <w:sz w:val="28"/>
        </w:rPr>
        <w:t>exit</w:t>
      </w:r>
    </w:p>
    <w:p w14:paraId="48437EE1" w14:textId="488686F7" w:rsidR="00BB6C1F" w:rsidRDefault="00BB6C1F" w:rsidP="00BB6C1F">
      <w:pPr>
        <w:tabs>
          <w:tab w:val="left" w:pos="221"/>
        </w:tabs>
        <w:spacing w:line="276" w:lineRule="auto"/>
        <w:rPr>
          <w:rFonts w:ascii="Courier" w:hAnsi="Courier"/>
        </w:rPr>
      </w:pPr>
      <w:r>
        <w:rPr>
          <w:rFonts w:ascii="Helvetica" w:hAnsi="Helvetica"/>
        </w:rPr>
        <w:t>Format:</w:t>
      </w:r>
      <w:r w:rsidRPr="00A552A0">
        <w:rPr>
          <w:rFonts w:ascii="Courier" w:hAnsi="Courier"/>
        </w:rPr>
        <w:t xml:space="preserve"> </w:t>
      </w:r>
      <w:r>
        <w:rPr>
          <w:rFonts w:ascii="Courier" w:hAnsi="Courier"/>
        </w:rPr>
        <w:t>exit</w:t>
      </w:r>
    </w:p>
    <w:p w14:paraId="696B5748" w14:textId="77777777" w:rsidR="00033AED" w:rsidRDefault="00033AED" w:rsidP="00BB6C1F">
      <w:pPr>
        <w:tabs>
          <w:tab w:val="left" w:pos="221"/>
        </w:tabs>
        <w:spacing w:line="276" w:lineRule="auto"/>
        <w:rPr>
          <w:rFonts w:ascii="Courier" w:hAnsi="Courier"/>
        </w:rPr>
      </w:pPr>
    </w:p>
    <w:p w14:paraId="11F7C5C8" w14:textId="6EF86D5B" w:rsidR="00033AED" w:rsidRDefault="00033AED" w:rsidP="00BB6C1F">
      <w:pPr>
        <w:tabs>
          <w:tab w:val="left" w:pos="221"/>
        </w:tabs>
        <w:spacing w:line="276" w:lineRule="auto"/>
        <w:rPr>
          <w:rFonts w:ascii="Courier" w:hAnsi="Courier"/>
        </w:rPr>
      </w:pPr>
      <w:r>
        <w:rPr>
          <w:rFonts w:ascii="Helvetica" w:hAnsi="Helvetica"/>
        </w:rPr>
        <w:t>Closes TasKitty.</w:t>
      </w:r>
      <w:r>
        <w:rPr>
          <w:rFonts w:ascii="Courier" w:hAnsi="Courier"/>
        </w:rPr>
        <w:br w:type="page"/>
      </w:r>
    </w:p>
    <w:p w14:paraId="4A34D24D" w14:textId="77777777" w:rsidR="00033AED" w:rsidRDefault="00033AED" w:rsidP="00033AED">
      <w:pPr>
        <w:pStyle w:val="Heading2"/>
        <w:pBdr>
          <w:bottom w:val="single" w:sz="6" w:space="0" w:color="CCCCCC"/>
        </w:pBdr>
        <w:shd w:val="clear" w:color="auto" w:fill="FFFFFF"/>
        <w:spacing w:before="300" w:beforeAutospacing="0" w:after="150" w:afterAutospacing="0"/>
        <w:rPr>
          <w:rFonts w:ascii="Helvetica" w:eastAsia="Times New Roman" w:hAnsi="Helvetica" w:cs="Times New Roman"/>
          <w:color w:val="000000"/>
        </w:rPr>
      </w:pPr>
      <w:r>
        <w:rPr>
          <w:rFonts w:ascii="Helvetica" w:eastAsia="Times New Roman" w:hAnsi="Helvetica" w:cs="Times New Roman"/>
          <w:color w:val="000000"/>
        </w:rPr>
        <w:t>FAQ</w:t>
      </w:r>
    </w:p>
    <w:p w14:paraId="6774ACE9" w14:textId="77777777" w:rsidR="00033AED" w:rsidRPr="00033AED" w:rsidRDefault="00033AED" w:rsidP="00033AED">
      <w:pPr>
        <w:rPr>
          <w:rFonts w:ascii="Times" w:eastAsia="Times New Roman" w:hAnsi="Times" w:cs="Times New Roman"/>
          <w:sz w:val="32"/>
        </w:rPr>
      </w:pPr>
    </w:p>
    <w:p w14:paraId="760467CB" w14:textId="77777777" w:rsidR="00033AED" w:rsidRPr="00033AED" w:rsidRDefault="00033AED" w:rsidP="00033AED">
      <w:pPr>
        <w:shd w:val="clear" w:color="auto" w:fill="FFFFFF"/>
        <w:spacing w:before="225" w:after="225"/>
        <w:rPr>
          <w:rFonts w:ascii="Helvetica" w:hAnsi="Helvetica" w:cs="Times New Roman"/>
          <w:color w:val="000000"/>
          <w:szCs w:val="21"/>
          <w:lang w:val="en-SG"/>
        </w:rPr>
      </w:pPr>
      <w:r w:rsidRPr="00033AED">
        <w:rPr>
          <w:rFonts w:ascii="Helvetica" w:hAnsi="Helvetica" w:cs="Times New Roman"/>
          <w:b/>
          <w:bCs/>
          <w:color w:val="000000"/>
          <w:szCs w:val="21"/>
          <w:lang w:val="en-SG"/>
        </w:rPr>
        <w:t>Q</w:t>
      </w:r>
      <w:r w:rsidRPr="00033AED">
        <w:rPr>
          <w:rFonts w:ascii="Helvetica" w:hAnsi="Helvetica" w:cs="Times New Roman"/>
          <w:color w:val="000000"/>
          <w:szCs w:val="21"/>
          <w:lang w:val="en-SG"/>
        </w:rPr>
        <w:t>: The app is not recognizing my tasks correctly!</w:t>
      </w:r>
      <w:r w:rsidRPr="00033AED">
        <w:rPr>
          <w:rFonts w:ascii="Helvetica" w:hAnsi="Helvetica" w:cs="Times New Roman"/>
          <w:color w:val="000000"/>
          <w:szCs w:val="21"/>
          <w:lang w:val="en-SG"/>
        </w:rPr>
        <w:br/>
      </w:r>
      <w:r w:rsidRPr="00033AED">
        <w:rPr>
          <w:rFonts w:ascii="Helvetica" w:hAnsi="Helvetica" w:cs="Times New Roman"/>
          <w:b/>
          <w:bCs/>
          <w:color w:val="000000"/>
          <w:szCs w:val="21"/>
          <w:lang w:val="en-SG"/>
        </w:rPr>
        <w:t>A</w:t>
      </w:r>
      <w:r w:rsidRPr="00033AED">
        <w:rPr>
          <w:rFonts w:ascii="Helvetica" w:hAnsi="Helvetica" w:cs="Times New Roman"/>
          <w:color w:val="000000"/>
          <w:szCs w:val="21"/>
          <w:lang w:val="en-SG"/>
        </w:rPr>
        <w:t>: Try to use "quotes" around your task names to help TasKitty differentiate between your task name and other parameters.</w:t>
      </w:r>
    </w:p>
    <w:p w14:paraId="220ECB90" w14:textId="77777777" w:rsidR="00033AED" w:rsidRDefault="00033AED" w:rsidP="00033AED">
      <w:pPr>
        <w:shd w:val="clear" w:color="auto" w:fill="FFFFFF"/>
        <w:spacing w:before="225" w:after="225"/>
        <w:rPr>
          <w:rFonts w:ascii="Helvetica" w:hAnsi="Helvetica" w:cs="Times New Roman"/>
          <w:color w:val="000000"/>
          <w:szCs w:val="21"/>
          <w:lang w:val="en-SG"/>
        </w:rPr>
      </w:pPr>
      <w:r w:rsidRPr="00033AED">
        <w:rPr>
          <w:rFonts w:ascii="Helvetica" w:hAnsi="Helvetica" w:cs="Times New Roman"/>
          <w:b/>
          <w:bCs/>
          <w:color w:val="000000"/>
          <w:szCs w:val="21"/>
          <w:lang w:val="en-SG"/>
        </w:rPr>
        <w:t>Q</w:t>
      </w:r>
      <w:r w:rsidRPr="00033AED">
        <w:rPr>
          <w:rFonts w:ascii="Helvetica" w:hAnsi="Helvetica" w:cs="Times New Roman"/>
          <w:color w:val="000000"/>
          <w:szCs w:val="21"/>
          <w:lang w:val="en-SG"/>
        </w:rPr>
        <w:t>: How do I transfer my data to another computer?</w:t>
      </w:r>
      <w:r w:rsidRPr="00033AED">
        <w:rPr>
          <w:rFonts w:ascii="Helvetica" w:hAnsi="Helvetica" w:cs="Times New Roman"/>
          <w:color w:val="000000"/>
          <w:szCs w:val="21"/>
          <w:lang w:val="en-SG"/>
        </w:rPr>
        <w:br/>
      </w:r>
      <w:r w:rsidRPr="00033AED">
        <w:rPr>
          <w:rFonts w:ascii="Helvetica" w:hAnsi="Helvetica" w:cs="Times New Roman"/>
          <w:b/>
          <w:bCs/>
          <w:color w:val="000000"/>
          <w:szCs w:val="21"/>
          <w:lang w:val="en-SG"/>
        </w:rPr>
        <w:t>A</w:t>
      </w:r>
      <w:r w:rsidRPr="00033AED">
        <w:rPr>
          <w:rFonts w:ascii="Helvetica" w:hAnsi="Helvetica" w:cs="Times New Roman"/>
          <w:color w:val="000000"/>
          <w:szCs w:val="21"/>
          <w:lang w:val="en-SG"/>
        </w:rPr>
        <w:t>: Install the app in the other computer and overwrite the empty data file it creates with the file that contains the data of your previous task manager's folder.</w:t>
      </w:r>
    </w:p>
    <w:p w14:paraId="7A8A0EDC" w14:textId="77777777" w:rsidR="00033AED" w:rsidRPr="00033AED" w:rsidRDefault="00033AED" w:rsidP="00033AED">
      <w:pPr>
        <w:shd w:val="clear" w:color="auto" w:fill="FFFFFF"/>
        <w:spacing w:before="225" w:after="225"/>
        <w:rPr>
          <w:rFonts w:ascii="Helvetica" w:hAnsi="Helvetica" w:cs="Times New Roman"/>
          <w:color w:val="000000"/>
          <w:szCs w:val="21"/>
          <w:lang w:val="en-SG"/>
        </w:rPr>
      </w:pPr>
    </w:p>
    <w:p w14:paraId="7B8347A3" w14:textId="03268DFA" w:rsidR="00E009A0" w:rsidRPr="00EC3831" w:rsidRDefault="00033AED" w:rsidP="00EC3831">
      <w:pPr>
        <w:pStyle w:val="Heading2"/>
        <w:pBdr>
          <w:bottom w:val="single" w:sz="6" w:space="0" w:color="CCCCCC"/>
        </w:pBdr>
        <w:shd w:val="clear" w:color="auto" w:fill="FFFFFF"/>
        <w:spacing w:before="300" w:beforeAutospacing="0" w:after="150" w:afterAutospacing="0"/>
        <w:rPr>
          <w:rFonts w:ascii="Helvetica" w:eastAsia="Times New Roman" w:hAnsi="Helvetica" w:cs="Times New Roman"/>
          <w:color w:val="000000"/>
        </w:rPr>
      </w:pPr>
      <w:r>
        <w:rPr>
          <w:rFonts w:ascii="Helvetica" w:eastAsia="Times New Roman" w:hAnsi="Helvetica" w:cs="Times New Roman"/>
          <w:color w:val="000000"/>
        </w:rPr>
        <w:t>Command Summary</w:t>
      </w:r>
    </w:p>
    <w:tbl>
      <w:tblPr>
        <w:tblStyle w:val="TableGrid"/>
        <w:tblW w:w="0" w:type="auto"/>
        <w:tblLook w:val="04A0" w:firstRow="1" w:lastRow="0" w:firstColumn="1" w:lastColumn="0" w:noHBand="0" w:noVBand="1"/>
      </w:tblPr>
      <w:tblGrid>
        <w:gridCol w:w="1384"/>
        <w:gridCol w:w="7852"/>
      </w:tblGrid>
      <w:tr w:rsidR="00E009A0" w14:paraId="3EF5D2E6" w14:textId="77777777" w:rsidTr="00EC3831">
        <w:tc>
          <w:tcPr>
            <w:tcW w:w="1384" w:type="dxa"/>
            <w:vAlign w:val="center"/>
          </w:tcPr>
          <w:p w14:paraId="4F1C4F2A" w14:textId="1AE46D90" w:rsidR="00E009A0" w:rsidRDefault="00E009A0" w:rsidP="00EC3831">
            <w:pPr>
              <w:tabs>
                <w:tab w:val="left" w:pos="221"/>
                <w:tab w:val="left" w:pos="1134"/>
              </w:tabs>
              <w:spacing w:line="276" w:lineRule="auto"/>
              <w:jc w:val="center"/>
              <w:rPr>
                <w:rFonts w:ascii="Helvetica" w:hAnsi="Helvetica"/>
              </w:rPr>
            </w:pPr>
            <w:r>
              <w:rPr>
                <w:rFonts w:ascii="Helvetica" w:hAnsi="Helvetica"/>
              </w:rPr>
              <w:t>add</w:t>
            </w:r>
            <w:r w:rsidR="00EC3831">
              <w:rPr>
                <w:rFonts w:ascii="Helvetica" w:hAnsi="Helvetica"/>
              </w:rPr>
              <w:t xml:space="preserve"> </w:t>
            </w:r>
            <w:r>
              <w:rPr>
                <w:rFonts w:ascii="Helvetica" w:hAnsi="Helvetica"/>
              </w:rPr>
              <w:t>todo</w:t>
            </w:r>
          </w:p>
        </w:tc>
        <w:tc>
          <w:tcPr>
            <w:tcW w:w="7852" w:type="dxa"/>
            <w:vAlign w:val="center"/>
          </w:tcPr>
          <w:p w14:paraId="7DE405F4" w14:textId="77777777" w:rsidR="00E009A0" w:rsidRDefault="00E009A0" w:rsidP="00E009A0">
            <w:pPr>
              <w:tabs>
                <w:tab w:val="left" w:pos="221"/>
              </w:tabs>
              <w:spacing w:line="276" w:lineRule="auto"/>
              <w:rPr>
                <w:rFonts w:ascii="Helvetica" w:hAnsi="Helvetica"/>
              </w:rPr>
            </w:pPr>
            <w:r w:rsidRPr="00E009A0">
              <w:rPr>
                <w:rFonts w:ascii="Courier" w:hAnsi="Courier"/>
              </w:rPr>
              <w:t>add &lt;name&gt; [#tag]…</w:t>
            </w:r>
          </w:p>
          <w:p w14:paraId="0C15E4C3" w14:textId="0D728714" w:rsidR="00E009A0" w:rsidRDefault="00E009A0" w:rsidP="00E009A0">
            <w:pPr>
              <w:tabs>
                <w:tab w:val="left" w:pos="221"/>
              </w:tabs>
              <w:spacing w:line="276" w:lineRule="auto"/>
              <w:rPr>
                <w:rFonts w:ascii="Helvetica" w:hAnsi="Helvetica"/>
              </w:rPr>
            </w:pPr>
            <w:r>
              <w:rPr>
                <w:rFonts w:ascii="Helvetica" w:hAnsi="Helvetica"/>
              </w:rPr>
              <w:t xml:space="preserve">Eg. </w:t>
            </w:r>
            <w:r>
              <w:rPr>
                <w:rFonts w:ascii="Courier" w:hAnsi="Courier"/>
              </w:rPr>
              <w:t>add grocies #milk</w:t>
            </w:r>
          </w:p>
        </w:tc>
      </w:tr>
      <w:tr w:rsidR="00E009A0" w14:paraId="0FE9F78C" w14:textId="77777777" w:rsidTr="00EC3831">
        <w:tc>
          <w:tcPr>
            <w:tcW w:w="1384" w:type="dxa"/>
            <w:vAlign w:val="center"/>
          </w:tcPr>
          <w:p w14:paraId="77A89506" w14:textId="062986E9" w:rsidR="00E009A0" w:rsidRDefault="00E009A0" w:rsidP="00EC3831">
            <w:pPr>
              <w:tabs>
                <w:tab w:val="left" w:pos="221"/>
                <w:tab w:val="left" w:pos="1134"/>
              </w:tabs>
              <w:spacing w:line="276" w:lineRule="auto"/>
              <w:jc w:val="center"/>
              <w:rPr>
                <w:rFonts w:ascii="Helvetica" w:hAnsi="Helvetica"/>
              </w:rPr>
            </w:pPr>
            <w:r>
              <w:rPr>
                <w:rFonts w:ascii="Helvetica" w:hAnsi="Helvetica"/>
              </w:rPr>
              <w:t>add deadline</w:t>
            </w:r>
          </w:p>
        </w:tc>
        <w:tc>
          <w:tcPr>
            <w:tcW w:w="7852" w:type="dxa"/>
            <w:vAlign w:val="center"/>
          </w:tcPr>
          <w:p w14:paraId="7DB4B56C" w14:textId="77777777" w:rsidR="00E009A0" w:rsidRDefault="00E009A0" w:rsidP="00E009A0">
            <w:pPr>
              <w:tabs>
                <w:tab w:val="left" w:pos="221"/>
                <w:tab w:val="left" w:pos="1134"/>
              </w:tabs>
              <w:spacing w:line="276" w:lineRule="auto"/>
              <w:rPr>
                <w:rFonts w:ascii="Courier" w:hAnsi="Courier"/>
              </w:rPr>
            </w:pPr>
            <w:r w:rsidRPr="00E009A0">
              <w:rPr>
                <w:rFonts w:ascii="Courier" w:hAnsi="Courier"/>
              </w:rPr>
              <w:t>add &lt;name&gt; &lt;end datetime&gt; [tag]…</w:t>
            </w:r>
          </w:p>
          <w:p w14:paraId="1969EE5C" w14:textId="4A780808" w:rsidR="00E009A0" w:rsidRDefault="00E009A0" w:rsidP="00E009A0">
            <w:pPr>
              <w:tabs>
                <w:tab w:val="left" w:pos="221"/>
                <w:tab w:val="left" w:pos="1134"/>
              </w:tabs>
              <w:spacing w:line="276" w:lineRule="auto"/>
              <w:rPr>
                <w:rFonts w:ascii="Helvetica" w:hAnsi="Helvetica"/>
              </w:rPr>
            </w:pPr>
            <w:r>
              <w:rPr>
                <w:rFonts w:ascii="Helvetica" w:hAnsi="Helvetica"/>
              </w:rPr>
              <w:t xml:space="preserve">Eg. </w:t>
            </w:r>
            <w:r>
              <w:rPr>
                <w:rFonts w:ascii="Courier" w:hAnsi="Courier"/>
              </w:rPr>
              <w:t>add hand in proposal tmr 1500</w:t>
            </w:r>
          </w:p>
        </w:tc>
      </w:tr>
      <w:tr w:rsidR="00E009A0" w14:paraId="339016AA" w14:textId="77777777" w:rsidTr="00EC3831">
        <w:tc>
          <w:tcPr>
            <w:tcW w:w="1384" w:type="dxa"/>
            <w:vAlign w:val="center"/>
          </w:tcPr>
          <w:p w14:paraId="1DCA6B36" w14:textId="206EB5DF" w:rsidR="00E009A0" w:rsidRDefault="00EC3831" w:rsidP="00EC3831">
            <w:pPr>
              <w:tabs>
                <w:tab w:val="left" w:pos="221"/>
                <w:tab w:val="left" w:pos="1134"/>
              </w:tabs>
              <w:spacing w:line="276" w:lineRule="auto"/>
              <w:jc w:val="center"/>
              <w:rPr>
                <w:rFonts w:ascii="Helvetica" w:hAnsi="Helvetica"/>
              </w:rPr>
            </w:pPr>
            <w:r>
              <w:rPr>
                <w:rFonts w:ascii="Helvetica" w:hAnsi="Helvetica"/>
              </w:rPr>
              <w:t xml:space="preserve">add </w:t>
            </w:r>
            <w:r w:rsidR="00E009A0">
              <w:rPr>
                <w:rFonts w:ascii="Helvetica" w:hAnsi="Helvetica"/>
              </w:rPr>
              <w:t>event</w:t>
            </w:r>
          </w:p>
        </w:tc>
        <w:tc>
          <w:tcPr>
            <w:tcW w:w="7852" w:type="dxa"/>
            <w:vAlign w:val="center"/>
          </w:tcPr>
          <w:p w14:paraId="79D8F4D1" w14:textId="77777777" w:rsidR="00E009A0" w:rsidRDefault="00E009A0" w:rsidP="00E009A0">
            <w:pPr>
              <w:tabs>
                <w:tab w:val="left" w:pos="221"/>
                <w:tab w:val="left" w:pos="1134"/>
              </w:tabs>
              <w:spacing w:line="276" w:lineRule="auto"/>
              <w:rPr>
                <w:rFonts w:ascii="Courier" w:hAnsi="Courier"/>
              </w:rPr>
            </w:pPr>
            <w:r w:rsidRPr="00E009A0">
              <w:rPr>
                <w:rFonts w:ascii="Courier" w:hAnsi="Courier"/>
              </w:rPr>
              <w:t>add &lt;name&gt; &lt;start datetime&gt; to &lt;end datetime&gt; [tag]…</w:t>
            </w:r>
          </w:p>
          <w:p w14:paraId="797FB6AD" w14:textId="4F6DD4CE" w:rsidR="00E009A0" w:rsidRDefault="00E009A0" w:rsidP="00E009A0">
            <w:pPr>
              <w:tabs>
                <w:tab w:val="left" w:pos="221"/>
                <w:tab w:val="left" w:pos="1134"/>
              </w:tabs>
              <w:spacing w:line="276" w:lineRule="auto"/>
              <w:rPr>
                <w:rFonts w:ascii="Helvetica" w:hAnsi="Helvetica"/>
              </w:rPr>
            </w:pPr>
            <w:r>
              <w:rPr>
                <w:rFonts w:ascii="Helvetica" w:hAnsi="Helvetica"/>
              </w:rPr>
              <w:t xml:space="preserve">Eg. </w:t>
            </w:r>
            <w:r>
              <w:rPr>
                <w:rFonts w:ascii="Courier" w:hAnsi="Courier"/>
              </w:rPr>
              <w:t>add date with Trump 17 Dec 3pm to 5pm</w:t>
            </w:r>
          </w:p>
        </w:tc>
      </w:tr>
      <w:tr w:rsidR="00E009A0" w14:paraId="7B95460C" w14:textId="77777777" w:rsidTr="00EC3831">
        <w:tc>
          <w:tcPr>
            <w:tcW w:w="1384" w:type="dxa"/>
            <w:vAlign w:val="center"/>
          </w:tcPr>
          <w:p w14:paraId="0EA66879" w14:textId="13DB0CB3" w:rsidR="00E009A0" w:rsidRDefault="00E009A0" w:rsidP="00EC3831">
            <w:pPr>
              <w:tabs>
                <w:tab w:val="left" w:pos="221"/>
                <w:tab w:val="left" w:pos="1134"/>
              </w:tabs>
              <w:spacing w:line="276" w:lineRule="auto"/>
              <w:jc w:val="center"/>
              <w:rPr>
                <w:rFonts w:ascii="Helvetica" w:hAnsi="Helvetica"/>
              </w:rPr>
            </w:pPr>
            <w:r>
              <w:rPr>
                <w:rFonts w:ascii="Helvetica" w:hAnsi="Helvetica"/>
              </w:rPr>
              <w:t>view</w:t>
            </w:r>
            <w:r w:rsidR="00EC3831">
              <w:rPr>
                <w:rFonts w:ascii="Helvetica" w:hAnsi="Helvetica"/>
              </w:rPr>
              <w:t xml:space="preserve"> </w:t>
            </w:r>
            <w:r>
              <w:rPr>
                <w:rFonts w:ascii="Helvetica" w:hAnsi="Helvetica"/>
              </w:rPr>
              <w:t>date</w:t>
            </w:r>
          </w:p>
        </w:tc>
        <w:tc>
          <w:tcPr>
            <w:tcW w:w="7852" w:type="dxa"/>
            <w:vAlign w:val="center"/>
          </w:tcPr>
          <w:p w14:paraId="3FBCFB68" w14:textId="77777777" w:rsidR="00E009A0" w:rsidRDefault="00E009A0" w:rsidP="00E009A0">
            <w:pPr>
              <w:tabs>
                <w:tab w:val="left" w:pos="221"/>
                <w:tab w:val="left" w:pos="1134"/>
              </w:tabs>
              <w:spacing w:line="276" w:lineRule="auto"/>
              <w:rPr>
                <w:rFonts w:ascii="Courier" w:hAnsi="Courier"/>
              </w:rPr>
            </w:pPr>
            <w:r>
              <w:rPr>
                <w:rFonts w:ascii="Courier" w:hAnsi="Courier"/>
              </w:rPr>
              <w:t>view &lt;date&gt;</w:t>
            </w:r>
          </w:p>
          <w:p w14:paraId="21029831" w14:textId="66787F90" w:rsidR="00E009A0" w:rsidRDefault="00E009A0" w:rsidP="00E009A0">
            <w:pPr>
              <w:tabs>
                <w:tab w:val="left" w:pos="221"/>
                <w:tab w:val="left" w:pos="1134"/>
              </w:tabs>
              <w:spacing w:line="276" w:lineRule="auto"/>
              <w:rPr>
                <w:rFonts w:ascii="Courier" w:hAnsi="Courier"/>
              </w:rPr>
            </w:pPr>
            <w:r>
              <w:rPr>
                <w:rFonts w:ascii="Helvetica" w:hAnsi="Helvetica"/>
              </w:rPr>
              <w:t xml:space="preserve">Eg. </w:t>
            </w:r>
            <w:r>
              <w:rPr>
                <w:rFonts w:ascii="Courier" w:hAnsi="Courier"/>
              </w:rPr>
              <w:t>view 17/09</w:t>
            </w:r>
          </w:p>
        </w:tc>
      </w:tr>
      <w:tr w:rsidR="00E009A0" w14:paraId="3CE467D4" w14:textId="77777777" w:rsidTr="00EC3831">
        <w:tc>
          <w:tcPr>
            <w:tcW w:w="1384" w:type="dxa"/>
            <w:vAlign w:val="center"/>
          </w:tcPr>
          <w:p w14:paraId="621F4444" w14:textId="77777777" w:rsidR="00E009A0" w:rsidRDefault="00E009A0" w:rsidP="00EC3831">
            <w:pPr>
              <w:tabs>
                <w:tab w:val="left" w:pos="221"/>
                <w:tab w:val="left" w:pos="1134"/>
              </w:tabs>
              <w:spacing w:line="276" w:lineRule="auto"/>
              <w:jc w:val="center"/>
              <w:rPr>
                <w:rFonts w:ascii="Helvetica" w:hAnsi="Helvetica"/>
              </w:rPr>
            </w:pPr>
            <w:r>
              <w:rPr>
                <w:rFonts w:ascii="Helvetica" w:hAnsi="Helvetica"/>
              </w:rPr>
              <w:t>view upcoming</w:t>
            </w:r>
          </w:p>
        </w:tc>
        <w:tc>
          <w:tcPr>
            <w:tcW w:w="7852" w:type="dxa"/>
            <w:vAlign w:val="center"/>
          </w:tcPr>
          <w:p w14:paraId="648AD398" w14:textId="77777777" w:rsidR="00E009A0" w:rsidRPr="00E009A0" w:rsidRDefault="00E009A0" w:rsidP="00E009A0">
            <w:pPr>
              <w:tabs>
                <w:tab w:val="left" w:pos="221"/>
                <w:tab w:val="left" w:pos="1134"/>
              </w:tabs>
              <w:spacing w:line="276" w:lineRule="auto"/>
              <w:rPr>
                <w:rFonts w:ascii="Courier" w:hAnsi="Courier"/>
              </w:rPr>
            </w:pPr>
            <w:r>
              <w:rPr>
                <w:rFonts w:ascii="Courier" w:hAnsi="Courier"/>
              </w:rPr>
              <w:t>view or Ctrl + Shift + T</w:t>
            </w:r>
          </w:p>
        </w:tc>
      </w:tr>
      <w:tr w:rsidR="00E009A0" w14:paraId="6DB031DD" w14:textId="77777777" w:rsidTr="00EC3831">
        <w:tc>
          <w:tcPr>
            <w:tcW w:w="1384" w:type="dxa"/>
            <w:vAlign w:val="center"/>
          </w:tcPr>
          <w:p w14:paraId="2170024A" w14:textId="4362ACD2" w:rsidR="00E009A0" w:rsidRDefault="00E009A0" w:rsidP="00EC3831">
            <w:pPr>
              <w:tabs>
                <w:tab w:val="left" w:pos="221"/>
                <w:tab w:val="left" w:pos="1134"/>
              </w:tabs>
              <w:spacing w:line="276" w:lineRule="auto"/>
              <w:jc w:val="center"/>
              <w:rPr>
                <w:rFonts w:ascii="Helvetica" w:hAnsi="Helvetica"/>
              </w:rPr>
            </w:pPr>
            <w:r>
              <w:rPr>
                <w:rFonts w:ascii="Helvetica" w:hAnsi="Helvetica"/>
              </w:rPr>
              <w:t>view</w:t>
            </w:r>
            <w:r w:rsidR="00EC3831">
              <w:rPr>
                <w:rFonts w:ascii="Helvetica" w:hAnsi="Helvetica"/>
              </w:rPr>
              <w:t xml:space="preserve"> </w:t>
            </w:r>
            <w:r>
              <w:rPr>
                <w:rFonts w:ascii="Helvetica" w:hAnsi="Helvetica"/>
              </w:rPr>
              <w:t>all</w:t>
            </w:r>
          </w:p>
        </w:tc>
        <w:tc>
          <w:tcPr>
            <w:tcW w:w="7852" w:type="dxa"/>
            <w:vAlign w:val="center"/>
          </w:tcPr>
          <w:p w14:paraId="6114954A" w14:textId="4B07DEFA" w:rsidR="00E009A0" w:rsidRPr="00E009A0" w:rsidRDefault="00E009A0" w:rsidP="00E009A0">
            <w:pPr>
              <w:tabs>
                <w:tab w:val="left" w:pos="221"/>
                <w:tab w:val="left" w:pos="1134"/>
              </w:tabs>
              <w:spacing w:line="276" w:lineRule="auto"/>
              <w:rPr>
                <w:rFonts w:ascii="Courier" w:hAnsi="Courier"/>
              </w:rPr>
            </w:pPr>
            <w:r>
              <w:rPr>
                <w:rFonts w:ascii="Courier" w:hAnsi="Courier"/>
              </w:rPr>
              <w:t>view all or Ctrl + Shift + L</w:t>
            </w:r>
          </w:p>
        </w:tc>
      </w:tr>
      <w:tr w:rsidR="00E009A0" w14:paraId="58610318" w14:textId="77777777" w:rsidTr="00EC3831">
        <w:tc>
          <w:tcPr>
            <w:tcW w:w="1384" w:type="dxa"/>
            <w:vAlign w:val="center"/>
          </w:tcPr>
          <w:p w14:paraId="17B9B485" w14:textId="3E04C380" w:rsidR="00E009A0" w:rsidRDefault="00E009A0" w:rsidP="00EC3831">
            <w:pPr>
              <w:tabs>
                <w:tab w:val="left" w:pos="221"/>
                <w:tab w:val="left" w:pos="1134"/>
              </w:tabs>
              <w:spacing w:line="276" w:lineRule="auto"/>
              <w:jc w:val="center"/>
              <w:rPr>
                <w:rFonts w:ascii="Helvetica" w:hAnsi="Helvetica"/>
              </w:rPr>
            </w:pPr>
            <w:r>
              <w:rPr>
                <w:rFonts w:ascii="Helvetica" w:hAnsi="Helvetica"/>
              </w:rPr>
              <w:t>view done</w:t>
            </w:r>
          </w:p>
        </w:tc>
        <w:tc>
          <w:tcPr>
            <w:tcW w:w="7852" w:type="dxa"/>
            <w:vAlign w:val="center"/>
          </w:tcPr>
          <w:p w14:paraId="4A4F1EE5" w14:textId="4FA83453" w:rsidR="00E009A0" w:rsidRPr="00E009A0" w:rsidRDefault="00E009A0" w:rsidP="00E009A0">
            <w:pPr>
              <w:tabs>
                <w:tab w:val="left" w:pos="221"/>
                <w:tab w:val="left" w:pos="1134"/>
              </w:tabs>
              <w:spacing w:line="276" w:lineRule="auto"/>
              <w:rPr>
                <w:rFonts w:ascii="Courier" w:hAnsi="Courier"/>
              </w:rPr>
            </w:pPr>
            <w:r>
              <w:rPr>
                <w:rFonts w:ascii="Courier" w:hAnsi="Courier"/>
              </w:rPr>
              <w:t>view done or Ctrl + Shift + D</w:t>
            </w:r>
          </w:p>
        </w:tc>
      </w:tr>
      <w:tr w:rsidR="00E009A0" w14:paraId="15F0B2A1" w14:textId="77777777" w:rsidTr="00EC3831">
        <w:tc>
          <w:tcPr>
            <w:tcW w:w="1384" w:type="dxa"/>
            <w:vAlign w:val="center"/>
          </w:tcPr>
          <w:p w14:paraId="5919886E" w14:textId="2A45522E" w:rsidR="00E009A0" w:rsidRDefault="00EC3831" w:rsidP="00EC3831">
            <w:pPr>
              <w:tabs>
                <w:tab w:val="left" w:pos="221"/>
                <w:tab w:val="left" w:pos="1134"/>
              </w:tabs>
              <w:spacing w:line="276" w:lineRule="auto"/>
              <w:jc w:val="center"/>
              <w:rPr>
                <w:rFonts w:ascii="Helvetica" w:hAnsi="Helvetica"/>
              </w:rPr>
            </w:pPr>
            <w:r>
              <w:rPr>
                <w:rFonts w:ascii="Helvetica" w:hAnsi="Helvetica"/>
              </w:rPr>
              <w:t>find</w:t>
            </w:r>
          </w:p>
        </w:tc>
        <w:tc>
          <w:tcPr>
            <w:tcW w:w="7852" w:type="dxa"/>
            <w:vAlign w:val="center"/>
          </w:tcPr>
          <w:p w14:paraId="0B86FC34" w14:textId="7F999376" w:rsidR="00E009A0" w:rsidRDefault="00EC3831" w:rsidP="00E009A0">
            <w:pPr>
              <w:tabs>
                <w:tab w:val="left" w:pos="221"/>
                <w:tab w:val="left" w:pos="1134"/>
              </w:tabs>
              <w:spacing w:line="276" w:lineRule="auto"/>
              <w:rPr>
                <w:rFonts w:ascii="Courier" w:hAnsi="Courier"/>
              </w:rPr>
            </w:pPr>
            <w:r>
              <w:rPr>
                <w:rFonts w:ascii="Courier" w:hAnsi="Courier"/>
              </w:rPr>
              <w:t>find &lt;keyword&gt;…</w:t>
            </w:r>
          </w:p>
          <w:p w14:paraId="4393BE1A" w14:textId="520201FA" w:rsidR="00EC3831" w:rsidRDefault="00EC3831" w:rsidP="00EC3831">
            <w:pPr>
              <w:tabs>
                <w:tab w:val="left" w:pos="221"/>
                <w:tab w:val="left" w:pos="1134"/>
              </w:tabs>
              <w:spacing w:line="276" w:lineRule="auto"/>
              <w:rPr>
                <w:rFonts w:ascii="Courier" w:hAnsi="Courier"/>
              </w:rPr>
            </w:pPr>
            <w:r>
              <w:rPr>
                <w:rFonts w:ascii="Helvetica" w:hAnsi="Helvetica"/>
              </w:rPr>
              <w:t xml:space="preserve">Eg. </w:t>
            </w:r>
            <w:r>
              <w:rPr>
                <w:rFonts w:ascii="Courier" w:hAnsi="Courier"/>
              </w:rPr>
              <w:t>find work</w:t>
            </w:r>
          </w:p>
        </w:tc>
      </w:tr>
      <w:tr w:rsidR="00EC3831" w14:paraId="222F4C18" w14:textId="77777777" w:rsidTr="00EC3831">
        <w:tc>
          <w:tcPr>
            <w:tcW w:w="1384" w:type="dxa"/>
            <w:vAlign w:val="center"/>
          </w:tcPr>
          <w:p w14:paraId="1FDC45E7" w14:textId="7F47A774" w:rsidR="00EC3831" w:rsidRDefault="00EC3831" w:rsidP="00EC3831">
            <w:pPr>
              <w:tabs>
                <w:tab w:val="left" w:pos="221"/>
                <w:tab w:val="left" w:pos="1134"/>
              </w:tabs>
              <w:spacing w:line="276" w:lineRule="auto"/>
              <w:jc w:val="center"/>
              <w:rPr>
                <w:rFonts w:ascii="Helvetica" w:hAnsi="Helvetica"/>
              </w:rPr>
            </w:pPr>
            <w:r>
              <w:rPr>
                <w:rFonts w:ascii="Helvetica" w:hAnsi="Helvetica"/>
              </w:rPr>
              <w:t>edit</w:t>
            </w:r>
          </w:p>
        </w:tc>
        <w:tc>
          <w:tcPr>
            <w:tcW w:w="7852" w:type="dxa"/>
            <w:vAlign w:val="center"/>
          </w:tcPr>
          <w:p w14:paraId="55766DBC" w14:textId="77777777" w:rsidR="00EC3831" w:rsidRDefault="00EC3831" w:rsidP="00E009A0">
            <w:pPr>
              <w:tabs>
                <w:tab w:val="left" w:pos="221"/>
                <w:tab w:val="left" w:pos="1134"/>
              </w:tabs>
              <w:spacing w:line="276" w:lineRule="auto"/>
              <w:rPr>
                <w:rFonts w:ascii="Courier" w:hAnsi="Courier"/>
              </w:rPr>
            </w:pPr>
            <w:r>
              <w:rPr>
                <w:rFonts w:ascii="Courier" w:hAnsi="Courier"/>
              </w:rPr>
              <w:t>edit &lt;index&gt; [new name] [new datetime]</w:t>
            </w:r>
          </w:p>
          <w:p w14:paraId="60727640" w14:textId="761379C9" w:rsidR="00EC3831" w:rsidRDefault="00EC3831" w:rsidP="00EC3831">
            <w:pPr>
              <w:tabs>
                <w:tab w:val="left" w:pos="221"/>
                <w:tab w:val="left" w:pos="1134"/>
              </w:tabs>
              <w:spacing w:line="276" w:lineRule="auto"/>
              <w:rPr>
                <w:rFonts w:ascii="Courier" w:hAnsi="Courier"/>
              </w:rPr>
            </w:pPr>
            <w:r>
              <w:rPr>
                <w:rFonts w:ascii="Helvetica" w:hAnsi="Helvetica"/>
              </w:rPr>
              <w:t xml:space="preserve">Eg. </w:t>
            </w:r>
            <w:r>
              <w:rPr>
                <w:rFonts w:ascii="Courier" w:hAnsi="Courier"/>
              </w:rPr>
              <w:t>edit d1 date with Suzy tmr 10pm to 11pm</w:t>
            </w:r>
          </w:p>
        </w:tc>
      </w:tr>
      <w:tr w:rsidR="00EC3831" w14:paraId="79F8098D" w14:textId="77777777" w:rsidTr="00EC3831">
        <w:tc>
          <w:tcPr>
            <w:tcW w:w="1384" w:type="dxa"/>
            <w:vAlign w:val="center"/>
          </w:tcPr>
          <w:p w14:paraId="76947F37" w14:textId="6445B145" w:rsidR="00EC3831" w:rsidRDefault="00EC3831" w:rsidP="00EC3831">
            <w:pPr>
              <w:tabs>
                <w:tab w:val="left" w:pos="221"/>
                <w:tab w:val="left" w:pos="1134"/>
              </w:tabs>
              <w:spacing w:line="276" w:lineRule="auto"/>
              <w:jc w:val="center"/>
              <w:rPr>
                <w:rFonts w:ascii="Helvetica" w:hAnsi="Helvetica"/>
              </w:rPr>
            </w:pPr>
            <w:r>
              <w:rPr>
                <w:rFonts w:ascii="Helvetica" w:hAnsi="Helvetica"/>
              </w:rPr>
              <w:t>delete</w:t>
            </w:r>
          </w:p>
        </w:tc>
        <w:tc>
          <w:tcPr>
            <w:tcW w:w="7852" w:type="dxa"/>
            <w:vAlign w:val="center"/>
          </w:tcPr>
          <w:p w14:paraId="39E166BA" w14:textId="77777777" w:rsidR="00EC3831" w:rsidRDefault="00EC3831" w:rsidP="00B11010">
            <w:pPr>
              <w:tabs>
                <w:tab w:val="left" w:pos="221"/>
                <w:tab w:val="left" w:pos="1134"/>
              </w:tabs>
              <w:spacing w:line="276" w:lineRule="auto"/>
              <w:rPr>
                <w:rFonts w:ascii="Courier" w:hAnsi="Courier"/>
              </w:rPr>
            </w:pPr>
            <w:r>
              <w:rPr>
                <w:rFonts w:ascii="Courier" w:hAnsi="Courier"/>
              </w:rPr>
              <w:t>delete &lt;index&gt;…</w:t>
            </w:r>
          </w:p>
          <w:p w14:paraId="172ED041" w14:textId="77777777" w:rsidR="00EC3831" w:rsidRDefault="00EC3831" w:rsidP="00B11010">
            <w:pPr>
              <w:tabs>
                <w:tab w:val="left" w:pos="221"/>
                <w:tab w:val="left" w:pos="1134"/>
              </w:tabs>
              <w:spacing w:line="276" w:lineRule="auto"/>
              <w:rPr>
                <w:rFonts w:ascii="Courier" w:hAnsi="Courier"/>
              </w:rPr>
            </w:pPr>
            <w:r>
              <w:rPr>
                <w:rFonts w:ascii="Helvetica" w:hAnsi="Helvetica"/>
              </w:rPr>
              <w:t xml:space="preserve">Eg. </w:t>
            </w:r>
            <w:r>
              <w:rPr>
                <w:rFonts w:ascii="Courier" w:hAnsi="Courier"/>
              </w:rPr>
              <w:t>delete t1 d3 e5</w:t>
            </w:r>
          </w:p>
        </w:tc>
      </w:tr>
      <w:tr w:rsidR="00EC3831" w14:paraId="47D57E70" w14:textId="77777777" w:rsidTr="00EC3831">
        <w:tc>
          <w:tcPr>
            <w:tcW w:w="1384" w:type="dxa"/>
            <w:vAlign w:val="center"/>
          </w:tcPr>
          <w:p w14:paraId="6C0AB898" w14:textId="25AA4AB5" w:rsidR="00EC3831" w:rsidRDefault="00EC3831" w:rsidP="00EC3831">
            <w:pPr>
              <w:tabs>
                <w:tab w:val="left" w:pos="221"/>
                <w:tab w:val="left" w:pos="1134"/>
              </w:tabs>
              <w:spacing w:line="276" w:lineRule="auto"/>
              <w:jc w:val="center"/>
              <w:rPr>
                <w:rFonts w:ascii="Helvetica" w:hAnsi="Helvetica"/>
              </w:rPr>
            </w:pPr>
            <w:r>
              <w:rPr>
                <w:rFonts w:ascii="Helvetica" w:hAnsi="Helvetica"/>
              </w:rPr>
              <w:t>done</w:t>
            </w:r>
          </w:p>
        </w:tc>
        <w:tc>
          <w:tcPr>
            <w:tcW w:w="7852" w:type="dxa"/>
            <w:vAlign w:val="center"/>
          </w:tcPr>
          <w:p w14:paraId="6A70A011" w14:textId="2DE2EE10" w:rsidR="00EC3831" w:rsidRDefault="00EC3831" w:rsidP="00E009A0">
            <w:pPr>
              <w:tabs>
                <w:tab w:val="left" w:pos="221"/>
                <w:tab w:val="left" w:pos="1134"/>
              </w:tabs>
              <w:spacing w:line="276" w:lineRule="auto"/>
              <w:rPr>
                <w:rFonts w:ascii="Courier" w:hAnsi="Courier"/>
              </w:rPr>
            </w:pPr>
            <w:r>
              <w:rPr>
                <w:rFonts w:ascii="Courier" w:hAnsi="Courier"/>
              </w:rPr>
              <w:t>done &lt;index&gt;…</w:t>
            </w:r>
          </w:p>
          <w:p w14:paraId="72587D8D" w14:textId="4A06EB12" w:rsidR="00EC3831" w:rsidRDefault="00EC3831" w:rsidP="00EC3831">
            <w:pPr>
              <w:tabs>
                <w:tab w:val="left" w:pos="221"/>
                <w:tab w:val="left" w:pos="1134"/>
              </w:tabs>
              <w:spacing w:line="276" w:lineRule="auto"/>
              <w:rPr>
                <w:rFonts w:ascii="Courier" w:hAnsi="Courier"/>
              </w:rPr>
            </w:pPr>
            <w:r>
              <w:rPr>
                <w:rFonts w:ascii="Helvetica" w:hAnsi="Helvetica"/>
              </w:rPr>
              <w:t xml:space="preserve">Eg. </w:t>
            </w:r>
            <w:r>
              <w:rPr>
                <w:rFonts w:ascii="Courier" w:hAnsi="Courier"/>
              </w:rPr>
              <w:t>done d1 d2 d3</w:t>
            </w:r>
          </w:p>
        </w:tc>
      </w:tr>
      <w:tr w:rsidR="00EC3831" w14:paraId="3D24814C" w14:textId="77777777" w:rsidTr="00EC3831">
        <w:tc>
          <w:tcPr>
            <w:tcW w:w="1384" w:type="dxa"/>
            <w:vAlign w:val="center"/>
          </w:tcPr>
          <w:p w14:paraId="1CBFCFEC" w14:textId="6699830C" w:rsidR="00EC3831" w:rsidRDefault="00EC3831" w:rsidP="00EC3831">
            <w:pPr>
              <w:tabs>
                <w:tab w:val="left" w:pos="221"/>
                <w:tab w:val="left" w:pos="1134"/>
              </w:tabs>
              <w:spacing w:line="276" w:lineRule="auto"/>
              <w:jc w:val="center"/>
              <w:rPr>
                <w:rFonts w:ascii="Helvetica" w:hAnsi="Helvetica"/>
              </w:rPr>
            </w:pPr>
            <w:r>
              <w:rPr>
                <w:rFonts w:ascii="Helvetica" w:hAnsi="Helvetica"/>
              </w:rPr>
              <w:t>path</w:t>
            </w:r>
          </w:p>
        </w:tc>
        <w:tc>
          <w:tcPr>
            <w:tcW w:w="7852" w:type="dxa"/>
            <w:vAlign w:val="center"/>
          </w:tcPr>
          <w:p w14:paraId="5916EB33" w14:textId="2F784179" w:rsidR="00EC3831" w:rsidRDefault="00EC3831" w:rsidP="00E009A0">
            <w:pPr>
              <w:tabs>
                <w:tab w:val="left" w:pos="221"/>
                <w:tab w:val="left" w:pos="1134"/>
              </w:tabs>
              <w:spacing w:line="276" w:lineRule="auto"/>
              <w:rPr>
                <w:rFonts w:ascii="Courier" w:hAnsi="Courier"/>
              </w:rPr>
            </w:pPr>
            <w:r>
              <w:rPr>
                <w:rFonts w:ascii="Courier" w:hAnsi="Courier"/>
              </w:rPr>
              <w:t>path &lt;filepath&gt;.xml</w:t>
            </w:r>
          </w:p>
          <w:p w14:paraId="059841E4" w14:textId="33748637" w:rsidR="00EC3831" w:rsidRDefault="00EC3831" w:rsidP="00EC3831">
            <w:pPr>
              <w:tabs>
                <w:tab w:val="left" w:pos="221"/>
                <w:tab w:val="left" w:pos="1134"/>
              </w:tabs>
              <w:spacing w:line="276" w:lineRule="auto"/>
              <w:rPr>
                <w:rFonts w:ascii="Courier" w:hAnsi="Courier"/>
              </w:rPr>
            </w:pPr>
            <w:r>
              <w:rPr>
                <w:rFonts w:ascii="Helvetica" w:hAnsi="Helvetica"/>
              </w:rPr>
              <w:t xml:space="preserve">Eg. </w:t>
            </w:r>
            <w:r>
              <w:rPr>
                <w:rFonts w:ascii="Courier" w:hAnsi="Courier"/>
              </w:rPr>
              <w:t>path D:\Workfolder\TaskList.xml</w:t>
            </w:r>
          </w:p>
        </w:tc>
      </w:tr>
      <w:tr w:rsidR="00EC3831" w14:paraId="5C528627" w14:textId="77777777" w:rsidTr="00EC3831">
        <w:tc>
          <w:tcPr>
            <w:tcW w:w="1384" w:type="dxa"/>
            <w:vAlign w:val="center"/>
          </w:tcPr>
          <w:p w14:paraId="619BFA62" w14:textId="406E7AFD" w:rsidR="00EC3831" w:rsidRDefault="00EC3831" w:rsidP="00EC3831">
            <w:pPr>
              <w:tabs>
                <w:tab w:val="left" w:pos="221"/>
                <w:tab w:val="left" w:pos="1134"/>
              </w:tabs>
              <w:spacing w:line="276" w:lineRule="auto"/>
              <w:jc w:val="center"/>
              <w:rPr>
                <w:rFonts w:ascii="Helvetica" w:hAnsi="Helvetica"/>
              </w:rPr>
            </w:pPr>
            <w:r>
              <w:rPr>
                <w:rFonts w:ascii="Helvetica" w:hAnsi="Helvetica"/>
              </w:rPr>
              <w:t>undo</w:t>
            </w:r>
          </w:p>
        </w:tc>
        <w:tc>
          <w:tcPr>
            <w:tcW w:w="7852" w:type="dxa"/>
            <w:vAlign w:val="center"/>
          </w:tcPr>
          <w:p w14:paraId="37E160FC" w14:textId="52A0ACB1" w:rsidR="00EC3831" w:rsidRDefault="00EC3831" w:rsidP="00E009A0">
            <w:pPr>
              <w:tabs>
                <w:tab w:val="left" w:pos="221"/>
                <w:tab w:val="left" w:pos="1134"/>
              </w:tabs>
              <w:spacing w:line="276" w:lineRule="auto"/>
              <w:rPr>
                <w:rFonts w:ascii="Courier" w:hAnsi="Courier"/>
              </w:rPr>
            </w:pPr>
            <w:r>
              <w:rPr>
                <w:rFonts w:ascii="Courier" w:hAnsi="Courier"/>
              </w:rPr>
              <w:t>undo or Ctrl + Shift + U</w:t>
            </w:r>
          </w:p>
        </w:tc>
      </w:tr>
      <w:tr w:rsidR="00EC3831" w14:paraId="4C4A8489" w14:textId="77777777" w:rsidTr="00EC3831">
        <w:tc>
          <w:tcPr>
            <w:tcW w:w="1384" w:type="dxa"/>
            <w:vAlign w:val="center"/>
          </w:tcPr>
          <w:p w14:paraId="64ACE56B" w14:textId="61CB5C93" w:rsidR="00EC3831" w:rsidRDefault="00EC3831" w:rsidP="00EC3831">
            <w:pPr>
              <w:tabs>
                <w:tab w:val="left" w:pos="221"/>
                <w:tab w:val="left" w:pos="1134"/>
              </w:tabs>
              <w:spacing w:line="276" w:lineRule="auto"/>
              <w:jc w:val="center"/>
              <w:rPr>
                <w:rFonts w:ascii="Helvetica" w:hAnsi="Helvetica"/>
              </w:rPr>
            </w:pPr>
            <w:r>
              <w:rPr>
                <w:rFonts w:ascii="Helvetica" w:hAnsi="Helvetica"/>
              </w:rPr>
              <w:t>redo</w:t>
            </w:r>
          </w:p>
        </w:tc>
        <w:tc>
          <w:tcPr>
            <w:tcW w:w="7852" w:type="dxa"/>
            <w:vAlign w:val="center"/>
          </w:tcPr>
          <w:p w14:paraId="57EA22EB" w14:textId="4ECBE9EE" w:rsidR="00EC3831" w:rsidRDefault="00EC3831" w:rsidP="00E009A0">
            <w:pPr>
              <w:tabs>
                <w:tab w:val="left" w:pos="221"/>
                <w:tab w:val="left" w:pos="1134"/>
              </w:tabs>
              <w:spacing w:line="276" w:lineRule="auto"/>
              <w:rPr>
                <w:rFonts w:ascii="Courier" w:hAnsi="Courier"/>
              </w:rPr>
            </w:pPr>
            <w:r>
              <w:rPr>
                <w:rFonts w:ascii="Courier" w:hAnsi="Courier"/>
              </w:rPr>
              <w:t>redo or Ctrl + Shift + Y</w:t>
            </w:r>
          </w:p>
        </w:tc>
      </w:tr>
      <w:tr w:rsidR="00EC3831" w14:paraId="5CC3C4C7" w14:textId="77777777" w:rsidTr="00EC3831">
        <w:tc>
          <w:tcPr>
            <w:tcW w:w="1384" w:type="dxa"/>
            <w:vAlign w:val="center"/>
          </w:tcPr>
          <w:p w14:paraId="7E3B0068" w14:textId="77B9BB5D" w:rsidR="00EC3831" w:rsidRDefault="00EC3831" w:rsidP="00EC3831">
            <w:pPr>
              <w:tabs>
                <w:tab w:val="left" w:pos="221"/>
                <w:tab w:val="left" w:pos="1134"/>
              </w:tabs>
              <w:spacing w:line="276" w:lineRule="auto"/>
              <w:jc w:val="center"/>
              <w:rPr>
                <w:rFonts w:ascii="Helvetica" w:hAnsi="Helvetica"/>
              </w:rPr>
            </w:pPr>
            <w:r>
              <w:rPr>
                <w:rFonts w:ascii="Helvetica" w:hAnsi="Helvetica"/>
              </w:rPr>
              <w:t>clear</w:t>
            </w:r>
          </w:p>
        </w:tc>
        <w:tc>
          <w:tcPr>
            <w:tcW w:w="7852" w:type="dxa"/>
            <w:vAlign w:val="center"/>
          </w:tcPr>
          <w:p w14:paraId="388B8D98" w14:textId="69B52D98" w:rsidR="00EC3831" w:rsidRDefault="00EC3831" w:rsidP="00E009A0">
            <w:pPr>
              <w:tabs>
                <w:tab w:val="left" w:pos="221"/>
                <w:tab w:val="left" w:pos="1134"/>
              </w:tabs>
              <w:spacing w:line="276" w:lineRule="auto"/>
              <w:rPr>
                <w:rFonts w:ascii="Courier" w:hAnsi="Courier"/>
              </w:rPr>
            </w:pPr>
            <w:r>
              <w:rPr>
                <w:rFonts w:ascii="Courier" w:hAnsi="Courier"/>
              </w:rPr>
              <w:t>clear</w:t>
            </w:r>
          </w:p>
        </w:tc>
      </w:tr>
      <w:tr w:rsidR="00EC3831" w14:paraId="468F9F89" w14:textId="77777777" w:rsidTr="00EC3831">
        <w:tc>
          <w:tcPr>
            <w:tcW w:w="1384" w:type="dxa"/>
            <w:vAlign w:val="center"/>
          </w:tcPr>
          <w:p w14:paraId="6E103C4E" w14:textId="3AD19CFA" w:rsidR="00EC3831" w:rsidRDefault="00EC3831" w:rsidP="00EC3831">
            <w:pPr>
              <w:tabs>
                <w:tab w:val="left" w:pos="221"/>
                <w:tab w:val="left" w:pos="1134"/>
              </w:tabs>
              <w:spacing w:line="276" w:lineRule="auto"/>
              <w:jc w:val="center"/>
              <w:rPr>
                <w:rFonts w:ascii="Helvetica" w:hAnsi="Helvetica"/>
              </w:rPr>
            </w:pPr>
            <w:r>
              <w:rPr>
                <w:rFonts w:ascii="Helvetica" w:hAnsi="Helvetica"/>
              </w:rPr>
              <w:t>help</w:t>
            </w:r>
          </w:p>
        </w:tc>
        <w:tc>
          <w:tcPr>
            <w:tcW w:w="7852" w:type="dxa"/>
            <w:vAlign w:val="center"/>
          </w:tcPr>
          <w:p w14:paraId="7FE67125" w14:textId="167FE73C" w:rsidR="00EC3831" w:rsidRDefault="00EC3831" w:rsidP="00E009A0">
            <w:pPr>
              <w:tabs>
                <w:tab w:val="left" w:pos="221"/>
                <w:tab w:val="left" w:pos="1134"/>
              </w:tabs>
              <w:spacing w:line="276" w:lineRule="auto"/>
              <w:rPr>
                <w:rFonts w:ascii="Courier" w:hAnsi="Courier"/>
              </w:rPr>
            </w:pPr>
            <w:r>
              <w:rPr>
                <w:rFonts w:ascii="Courier" w:hAnsi="Courier"/>
              </w:rPr>
              <w:t>help</w:t>
            </w:r>
          </w:p>
        </w:tc>
      </w:tr>
      <w:tr w:rsidR="00EC3831" w14:paraId="54EF3464" w14:textId="77777777" w:rsidTr="00EC3831">
        <w:tc>
          <w:tcPr>
            <w:tcW w:w="1384" w:type="dxa"/>
            <w:vAlign w:val="center"/>
          </w:tcPr>
          <w:p w14:paraId="0FEE5B5F" w14:textId="43D6960E" w:rsidR="00EC3831" w:rsidRDefault="00EC3831" w:rsidP="00EC3831">
            <w:pPr>
              <w:tabs>
                <w:tab w:val="left" w:pos="221"/>
                <w:tab w:val="left" w:pos="1134"/>
              </w:tabs>
              <w:spacing w:line="276" w:lineRule="auto"/>
              <w:jc w:val="center"/>
              <w:rPr>
                <w:rFonts w:ascii="Helvetica" w:hAnsi="Helvetica"/>
              </w:rPr>
            </w:pPr>
            <w:r>
              <w:rPr>
                <w:rFonts w:ascii="Helvetica" w:hAnsi="Helvetica"/>
              </w:rPr>
              <w:t>exit</w:t>
            </w:r>
          </w:p>
        </w:tc>
        <w:tc>
          <w:tcPr>
            <w:tcW w:w="7852" w:type="dxa"/>
            <w:vAlign w:val="center"/>
          </w:tcPr>
          <w:p w14:paraId="463406A1" w14:textId="1A4765D7" w:rsidR="00EC3831" w:rsidRDefault="00EC3831" w:rsidP="00E009A0">
            <w:pPr>
              <w:tabs>
                <w:tab w:val="left" w:pos="221"/>
                <w:tab w:val="left" w:pos="1134"/>
              </w:tabs>
              <w:spacing w:line="276" w:lineRule="auto"/>
              <w:rPr>
                <w:rFonts w:ascii="Courier" w:hAnsi="Courier"/>
              </w:rPr>
            </w:pPr>
            <w:r>
              <w:rPr>
                <w:rFonts w:ascii="Courier" w:hAnsi="Courier"/>
              </w:rPr>
              <w:t>exit</w:t>
            </w:r>
          </w:p>
        </w:tc>
      </w:tr>
    </w:tbl>
    <w:p w14:paraId="69F92F5B" w14:textId="5F49FB69" w:rsidR="00E009A0" w:rsidRPr="00EC3831" w:rsidRDefault="00E009A0" w:rsidP="002315A3">
      <w:pPr>
        <w:tabs>
          <w:tab w:val="left" w:pos="221"/>
        </w:tabs>
        <w:spacing w:line="276" w:lineRule="auto"/>
        <w:rPr>
          <w:rFonts w:ascii="Helvetica" w:hAnsi="Helvetica"/>
          <w:b/>
        </w:rPr>
      </w:pPr>
    </w:p>
    <w:sectPr w:rsidR="00E009A0" w:rsidRPr="00EC3831" w:rsidSect="0081216E">
      <w:footerReference w:type="default" r:id="rId40"/>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810BD8E" w14:textId="77777777" w:rsidR="00E009A0" w:rsidRDefault="00E009A0" w:rsidP="0081216E">
      <w:r>
        <w:separator/>
      </w:r>
    </w:p>
  </w:endnote>
  <w:endnote w:type="continuationSeparator" w:id="0">
    <w:p w14:paraId="4525EDAF" w14:textId="77777777" w:rsidR="00E009A0" w:rsidRDefault="00E009A0" w:rsidP="008121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8619"/>
      <w:gridCol w:w="631"/>
    </w:tblGrid>
    <w:tr w:rsidR="00E009A0" w:rsidRPr="0081216E" w14:paraId="7A792668" w14:textId="77777777" w:rsidTr="00C3451C">
      <w:tc>
        <w:tcPr>
          <w:tcW w:w="4659" w:type="pct"/>
          <w:tcBorders>
            <w:bottom w:val="nil"/>
            <w:right w:val="single" w:sz="4" w:space="0" w:color="BFBFBF"/>
          </w:tcBorders>
        </w:tcPr>
        <w:p w14:paraId="61CF9C77" w14:textId="77777777" w:rsidR="00E009A0" w:rsidRPr="0081216E" w:rsidRDefault="0044697A" w:rsidP="0081216E">
          <w:pPr>
            <w:jc w:val="right"/>
            <w:rPr>
              <w:rFonts w:ascii="Helvetica" w:eastAsia="Cambria" w:hAnsi="Helvetica"/>
              <w:b/>
              <w:color w:val="595959" w:themeColor="text1" w:themeTint="A6"/>
            </w:rPr>
          </w:pPr>
          <w:sdt>
            <w:sdtPr>
              <w:rPr>
                <w:rFonts w:ascii="Helvetica" w:hAnsi="Helvetica"/>
                <w:b/>
                <w:bCs/>
                <w:caps/>
                <w:color w:val="595959" w:themeColor="text1" w:themeTint="A6"/>
              </w:rPr>
              <w:alias w:val="Title"/>
              <w:id w:val="176972171"/>
              <w:placeholder>
                <w:docPart w:val="6A72561F21108C46BAE4ED21CFB5F2B0"/>
              </w:placeholder>
              <w:dataBinding w:prefixMappings="xmlns:ns0='http://schemas.openxmlformats.org/package/2006/metadata/core-properties' xmlns:ns1='http://purl.org/dc/elements/1.1/'" w:xpath="/ns0:coreProperties[1]/ns1:title[1]" w:storeItemID="{6C3C8BC8-F283-45AE-878A-BAB7291924A1}"/>
              <w:text/>
            </w:sdtPr>
            <w:sdtEndPr/>
            <w:sdtContent>
              <w:r w:rsidR="00E009A0" w:rsidRPr="0081216E">
                <w:rPr>
                  <w:rFonts w:ascii="Helvetica" w:hAnsi="Helvetica"/>
                  <w:b/>
                  <w:bCs/>
                  <w:caps/>
                  <w:color w:val="595959" w:themeColor="text1" w:themeTint="A6"/>
                </w:rPr>
                <w:t>Taskitty user guide</w:t>
              </w:r>
            </w:sdtContent>
          </w:sdt>
        </w:p>
      </w:tc>
      <w:tc>
        <w:tcPr>
          <w:tcW w:w="341" w:type="pct"/>
          <w:tcBorders>
            <w:left w:val="single" w:sz="4" w:space="0" w:color="BFBFBF"/>
            <w:bottom w:val="nil"/>
          </w:tcBorders>
        </w:tcPr>
        <w:p w14:paraId="74B2627C" w14:textId="77777777" w:rsidR="00E009A0" w:rsidRPr="0081216E" w:rsidRDefault="00E009A0" w:rsidP="0059648C">
          <w:pPr>
            <w:rPr>
              <w:rFonts w:ascii="Helvetica" w:eastAsia="Cambria" w:hAnsi="Helvetica"/>
              <w:color w:val="595959" w:themeColor="text1" w:themeTint="A6"/>
            </w:rPr>
          </w:pPr>
          <w:r w:rsidRPr="0081216E">
            <w:rPr>
              <w:rFonts w:ascii="Helvetica" w:hAnsi="Helvetica"/>
              <w:b/>
              <w:color w:val="595959" w:themeColor="text1" w:themeTint="A6"/>
            </w:rPr>
            <w:fldChar w:fldCharType="begin"/>
          </w:r>
          <w:r w:rsidRPr="0081216E">
            <w:rPr>
              <w:rFonts w:ascii="Helvetica" w:hAnsi="Helvetica"/>
              <w:b/>
              <w:color w:val="595959" w:themeColor="text1" w:themeTint="A6"/>
            </w:rPr>
            <w:instrText xml:space="preserve"> PAGE   \* MERGEFORMAT </w:instrText>
          </w:r>
          <w:r w:rsidRPr="0081216E">
            <w:rPr>
              <w:rFonts w:ascii="Helvetica" w:hAnsi="Helvetica"/>
              <w:b/>
              <w:color w:val="595959" w:themeColor="text1" w:themeTint="A6"/>
            </w:rPr>
            <w:fldChar w:fldCharType="separate"/>
          </w:r>
          <w:r w:rsidR="0044697A">
            <w:rPr>
              <w:rFonts w:ascii="Helvetica" w:hAnsi="Helvetica"/>
              <w:b/>
              <w:noProof/>
              <w:color w:val="595959" w:themeColor="text1" w:themeTint="A6"/>
            </w:rPr>
            <w:t>1</w:t>
          </w:r>
          <w:r w:rsidRPr="0081216E">
            <w:rPr>
              <w:rFonts w:ascii="Helvetica" w:hAnsi="Helvetica"/>
              <w:b/>
              <w:color w:val="595959" w:themeColor="text1" w:themeTint="A6"/>
            </w:rPr>
            <w:fldChar w:fldCharType="end"/>
          </w:r>
        </w:p>
      </w:tc>
    </w:tr>
  </w:tbl>
  <w:p w14:paraId="14C34B43" w14:textId="77777777" w:rsidR="00E009A0" w:rsidRPr="0081216E" w:rsidRDefault="00E009A0">
    <w:pPr>
      <w:pStyle w:val="Footer"/>
      <w:rPr>
        <w:rFonts w:ascii="Helvetica" w:hAnsi="Helvetica"/>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07485D" w14:textId="77777777" w:rsidR="00E009A0" w:rsidRDefault="00E009A0" w:rsidP="0081216E">
      <w:r>
        <w:separator/>
      </w:r>
    </w:p>
  </w:footnote>
  <w:footnote w:type="continuationSeparator" w:id="0">
    <w:p w14:paraId="5D8EBF81" w14:textId="77777777" w:rsidR="00E009A0" w:rsidRDefault="00E009A0" w:rsidP="0081216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EC5EB4"/>
    <w:multiLevelType w:val="hybridMultilevel"/>
    <w:tmpl w:val="0C1831CC"/>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590F09"/>
    <w:multiLevelType w:val="multilevel"/>
    <w:tmpl w:val="C88C28D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E571C61"/>
    <w:multiLevelType w:val="multilevel"/>
    <w:tmpl w:val="D3B69998"/>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4">
    <w:nsid w:val="2E7D2E6B"/>
    <w:multiLevelType w:val="multilevel"/>
    <w:tmpl w:val="DC646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F337A78"/>
    <w:multiLevelType w:val="hybridMultilevel"/>
    <w:tmpl w:val="E06E710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52A2142"/>
    <w:multiLevelType w:val="hybridMultilevel"/>
    <w:tmpl w:val="296CA1DE"/>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F7C6A76"/>
    <w:multiLevelType w:val="multilevel"/>
    <w:tmpl w:val="C88C28D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7ABF3521"/>
    <w:multiLevelType w:val="multilevel"/>
    <w:tmpl w:val="D3B69998"/>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num w:numId="1">
    <w:abstractNumId w:val="8"/>
  </w:num>
  <w:num w:numId="2">
    <w:abstractNumId w:val="0"/>
  </w:num>
  <w:num w:numId="3">
    <w:abstractNumId w:val="1"/>
  </w:num>
  <w:num w:numId="4">
    <w:abstractNumId w:val="3"/>
  </w:num>
  <w:num w:numId="5">
    <w:abstractNumId w:val="4"/>
  </w:num>
  <w:num w:numId="6">
    <w:abstractNumId w:val="6"/>
  </w:num>
  <w:num w:numId="7">
    <w:abstractNumId w:val="7"/>
  </w:num>
  <w:num w:numId="8">
    <w:abstractNumId w:val="2"/>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287F"/>
    <w:rsid w:val="00033AED"/>
    <w:rsid w:val="0007045A"/>
    <w:rsid w:val="00084353"/>
    <w:rsid w:val="000D4602"/>
    <w:rsid w:val="00112991"/>
    <w:rsid w:val="002315A3"/>
    <w:rsid w:val="00354916"/>
    <w:rsid w:val="003571E5"/>
    <w:rsid w:val="00402C83"/>
    <w:rsid w:val="0044697A"/>
    <w:rsid w:val="00450381"/>
    <w:rsid w:val="004855BA"/>
    <w:rsid w:val="004925EC"/>
    <w:rsid w:val="0049364B"/>
    <w:rsid w:val="0058789D"/>
    <w:rsid w:val="0059648C"/>
    <w:rsid w:val="005D2B13"/>
    <w:rsid w:val="005F7E25"/>
    <w:rsid w:val="0060275E"/>
    <w:rsid w:val="00701FB8"/>
    <w:rsid w:val="00730AE9"/>
    <w:rsid w:val="00784125"/>
    <w:rsid w:val="007C4588"/>
    <w:rsid w:val="007D7BF3"/>
    <w:rsid w:val="00800D25"/>
    <w:rsid w:val="0081216E"/>
    <w:rsid w:val="008F091C"/>
    <w:rsid w:val="0091287F"/>
    <w:rsid w:val="00970C91"/>
    <w:rsid w:val="009D1184"/>
    <w:rsid w:val="009E4A89"/>
    <w:rsid w:val="00A420C0"/>
    <w:rsid w:val="00A552A0"/>
    <w:rsid w:val="00A87D0B"/>
    <w:rsid w:val="00AC4CA4"/>
    <w:rsid w:val="00AC7103"/>
    <w:rsid w:val="00B44A0C"/>
    <w:rsid w:val="00B534B8"/>
    <w:rsid w:val="00BB6C1F"/>
    <w:rsid w:val="00C3451C"/>
    <w:rsid w:val="00CD3624"/>
    <w:rsid w:val="00D71590"/>
    <w:rsid w:val="00D82081"/>
    <w:rsid w:val="00E009A0"/>
    <w:rsid w:val="00EC3831"/>
    <w:rsid w:val="00ED31F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334B98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1287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link w:val="Heading2Char"/>
    <w:uiPriority w:val="9"/>
    <w:qFormat/>
    <w:rsid w:val="0091287F"/>
    <w:pPr>
      <w:spacing w:before="100" w:beforeAutospacing="1" w:after="100" w:afterAutospacing="1"/>
      <w:outlineLvl w:val="1"/>
    </w:pPr>
    <w:rPr>
      <w:rFonts w:ascii="Times" w:hAnsi="Times"/>
      <w:b/>
      <w:bCs/>
      <w:sz w:val="36"/>
      <w:szCs w:val="36"/>
      <w:lang w:val="en-S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287F"/>
    <w:pPr>
      <w:ind w:left="720"/>
      <w:contextualSpacing/>
    </w:pPr>
  </w:style>
  <w:style w:type="character" w:customStyle="1" w:styleId="Heading2Char">
    <w:name w:val="Heading 2 Char"/>
    <w:basedOn w:val="DefaultParagraphFont"/>
    <w:link w:val="Heading2"/>
    <w:uiPriority w:val="9"/>
    <w:rsid w:val="0091287F"/>
    <w:rPr>
      <w:rFonts w:ascii="Times" w:hAnsi="Times"/>
      <w:b/>
      <w:bCs/>
      <w:sz w:val="36"/>
      <w:szCs w:val="36"/>
      <w:lang w:val="en-SG"/>
    </w:rPr>
  </w:style>
  <w:style w:type="paragraph" w:styleId="NormalWeb">
    <w:name w:val="Normal (Web)"/>
    <w:basedOn w:val="Normal"/>
    <w:uiPriority w:val="99"/>
    <w:semiHidden/>
    <w:unhideWhenUsed/>
    <w:rsid w:val="0091287F"/>
    <w:pPr>
      <w:spacing w:before="100" w:beforeAutospacing="1" w:after="100" w:afterAutospacing="1"/>
    </w:pPr>
    <w:rPr>
      <w:rFonts w:ascii="Times" w:hAnsi="Times" w:cs="Times New Roman"/>
      <w:sz w:val="20"/>
      <w:szCs w:val="20"/>
      <w:lang w:val="en-SG"/>
    </w:rPr>
  </w:style>
  <w:style w:type="character" w:customStyle="1" w:styleId="Heading1Char">
    <w:name w:val="Heading 1 Char"/>
    <w:basedOn w:val="DefaultParagraphFont"/>
    <w:link w:val="Heading1"/>
    <w:uiPriority w:val="9"/>
    <w:rsid w:val="0091287F"/>
    <w:rPr>
      <w:rFonts w:asciiTheme="majorHAnsi" w:eastAsiaTheme="majorEastAsia" w:hAnsiTheme="majorHAnsi" w:cstheme="majorBidi"/>
      <w:b/>
      <w:bCs/>
      <w:color w:val="345A8A" w:themeColor="accent1" w:themeShade="B5"/>
      <w:sz w:val="32"/>
      <w:szCs w:val="32"/>
    </w:rPr>
  </w:style>
  <w:style w:type="character" w:styleId="Hyperlink">
    <w:name w:val="Hyperlink"/>
    <w:basedOn w:val="DefaultParagraphFont"/>
    <w:uiPriority w:val="99"/>
    <w:semiHidden/>
    <w:unhideWhenUsed/>
    <w:rsid w:val="0091287F"/>
    <w:rPr>
      <w:color w:val="0000FF"/>
      <w:u w:val="single"/>
    </w:rPr>
  </w:style>
  <w:style w:type="character" w:customStyle="1" w:styleId="apple-converted-space">
    <w:name w:val="apple-converted-space"/>
    <w:basedOn w:val="DefaultParagraphFont"/>
    <w:rsid w:val="0091287F"/>
  </w:style>
  <w:style w:type="paragraph" w:styleId="BalloonText">
    <w:name w:val="Balloon Text"/>
    <w:basedOn w:val="Normal"/>
    <w:link w:val="BalloonTextChar"/>
    <w:uiPriority w:val="99"/>
    <w:semiHidden/>
    <w:unhideWhenUsed/>
    <w:rsid w:val="0091287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1287F"/>
    <w:rPr>
      <w:rFonts w:ascii="Lucida Grande" w:hAnsi="Lucida Grande" w:cs="Lucida Grande"/>
      <w:sz w:val="18"/>
      <w:szCs w:val="18"/>
    </w:rPr>
  </w:style>
  <w:style w:type="character" w:styleId="FollowedHyperlink">
    <w:name w:val="FollowedHyperlink"/>
    <w:basedOn w:val="DefaultParagraphFont"/>
    <w:uiPriority w:val="99"/>
    <w:semiHidden/>
    <w:unhideWhenUsed/>
    <w:rsid w:val="0091287F"/>
    <w:rPr>
      <w:color w:val="800080" w:themeColor="followedHyperlink"/>
      <w:u w:val="single"/>
    </w:rPr>
  </w:style>
  <w:style w:type="character" w:styleId="HTMLCode">
    <w:name w:val="HTML Code"/>
    <w:basedOn w:val="DefaultParagraphFont"/>
    <w:uiPriority w:val="99"/>
    <w:semiHidden/>
    <w:unhideWhenUsed/>
    <w:rsid w:val="0007045A"/>
    <w:rPr>
      <w:rFonts w:ascii="Courier" w:eastAsiaTheme="minorEastAsia" w:hAnsi="Courier" w:cs="Courier"/>
      <w:sz w:val="20"/>
      <w:szCs w:val="20"/>
    </w:rPr>
  </w:style>
  <w:style w:type="paragraph" w:styleId="Caption">
    <w:name w:val="caption"/>
    <w:basedOn w:val="Normal"/>
    <w:next w:val="Normal"/>
    <w:uiPriority w:val="35"/>
    <w:unhideWhenUsed/>
    <w:qFormat/>
    <w:rsid w:val="003571E5"/>
    <w:pPr>
      <w:spacing w:after="200"/>
    </w:pPr>
    <w:rPr>
      <w:b/>
      <w:bCs/>
      <w:color w:val="4F81BD" w:themeColor="accent1"/>
      <w:sz w:val="18"/>
      <w:szCs w:val="18"/>
    </w:rPr>
  </w:style>
  <w:style w:type="paragraph" w:styleId="Header">
    <w:name w:val="header"/>
    <w:basedOn w:val="Normal"/>
    <w:link w:val="HeaderChar"/>
    <w:uiPriority w:val="99"/>
    <w:unhideWhenUsed/>
    <w:rsid w:val="0081216E"/>
    <w:pPr>
      <w:tabs>
        <w:tab w:val="center" w:pos="4320"/>
        <w:tab w:val="right" w:pos="8640"/>
      </w:tabs>
    </w:pPr>
  </w:style>
  <w:style w:type="character" w:customStyle="1" w:styleId="HeaderChar">
    <w:name w:val="Header Char"/>
    <w:basedOn w:val="DefaultParagraphFont"/>
    <w:link w:val="Header"/>
    <w:uiPriority w:val="99"/>
    <w:rsid w:val="0081216E"/>
  </w:style>
  <w:style w:type="paragraph" w:styleId="Footer">
    <w:name w:val="footer"/>
    <w:basedOn w:val="Normal"/>
    <w:link w:val="FooterChar"/>
    <w:uiPriority w:val="99"/>
    <w:unhideWhenUsed/>
    <w:rsid w:val="0081216E"/>
    <w:pPr>
      <w:tabs>
        <w:tab w:val="center" w:pos="4320"/>
        <w:tab w:val="right" w:pos="8640"/>
      </w:tabs>
    </w:pPr>
  </w:style>
  <w:style w:type="character" w:customStyle="1" w:styleId="FooterChar">
    <w:name w:val="Footer Char"/>
    <w:basedOn w:val="DefaultParagraphFont"/>
    <w:link w:val="Footer"/>
    <w:uiPriority w:val="99"/>
    <w:rsid w:val="0081216E"/>
  </w:style>
  <w:style w:type="character" w:styleId="PageNumber">
    <w:name w:val="page number"/>
    <w:basedOn w:val="DefaultParagraphFont"/>
    <w:uiPriority w:val="99"/>
    <w:semiHidden/>
    <w:unhideWhenUsed/>
    <w:rsid w:val="0081216E"/>
  </w:style>
  <w:style w:type="character" w:styleId="Strong">
    <w:name w:val="Strong"/>
    <w:basedOn w:val="DefaultParagraphFont"/>
    <w:uiPriority w:val="22"/>
    <w:qFormat/>
    <w:rsid w:val="00033AED"/>
    <w:rPr>
      <w:b/>
      <w:bCs/>
    </w:rPr>
  </w:style>
  <w:style w:type="table" w:styleId="TableGrid">
    <w:name w:val="Table Grid"/>
    <w:basedOn w:val="TableNormal"/>
    <w:uiPriority w:val="59"/>
    <w:rsid w:val="00033AE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033AED"/>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
    <w:name w:val="Medium Shading 1"/>
    <w:basedOn w:val="TableNormal"/>
    <w:uiPriority w:val="63"/>
    <w:rsid w:val="00033AED"/>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1">
    <w:name w:val="Light Grid Accent 1"/>
    <w:basedOn w:val="TableNormal"/>
    <w:uiPriority w:val="62"/>
    <w:rsid w:val="00033AE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Shading-Accent6">
    <w:name w:val="Light Shading Accent 6"/>
    <w:basedOn w:val="TableNormal"/>
    <w:uiPriority w:val="60"/>
    <w:rsid w:val="00033AED"/>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Shading">
    <w:name w:val="Light Shading"/>
    <w:basedOn w:val="TableNormal"/>
    <w:uiPriority w:val="60"/>
    <w:rsid w:val="00033AE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1287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link w:val="Heading2Char"/>
    <w:uiPriority w:val="9"/>
    <w:qFormat/>
    <w:rsid w:val="0091287F"/>
    <w:pPr>
      <w:spacing w:before="100" w:beforeAutospacing="1" w:after="100" w:afterAutospacing="1"/>
      <w:outlineLvl w:val="1"/>
    </w:pPr>
    <w:rPr>
      <w:rFonts w:ascii="Times" w:hAnsi="Times"/>
      <w:b/>
      <w:bCs/>
      <w:sz w:val="36"/>
      <w:szCs w:val="36"/>
      <w:lang w:val="en-S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287F"/>
    <w:pPr>
      <w:ind w:left="720"/>
      <w:contextualSpacing/>
    </w:pPr>
  </w:style>
  <w:style w:type="character" w:customStyle="1" w:styleId="Heading2Char">
    <w:name w:val="Heading 2 Char"/>
    <w:basedOn w:val="DefaultParagraphFont"/>
    <w:link w:val="Heading2"/>
    <w:uiPriority w:val="9"/>
    <w:rsid w:val="0091287F"/>
    <w:rPr>
      <w:rFonts w:ascii="Times" w:hAnsi="Times"/>
      <w:b/>
      <w:bCs/>
      <w:sz w:val="36"/>
      <w:szCs w:val="36"/>
      <w:lang w:val="en-SG"/>
    </w:rPr>
  </w:style>
  <w:style w:type="paragraph" w:styleId="NormalWeb">
    <w:name w:val="Normal (Web)"/>
    <w:basedOn w:val="Normal"/>
    <w:uiPriority w:val="99"/>
    <w:semiHidden/>
    <w:unhideWhenUsed/>
    <w:rsid w:val="0091287F"/>
    <w:pPr>
      <w:spacing w:before="100" w:beforeAutospacing="1" w:after="100" w:afterAutospacing="1"/>
    </w:pPr>
    <w:rPr>
      <w:rFonts w:ascii="Times" w:hAnsi="Times" w:cs="Times New Roman"/>
      <w:sz w:val="20"/>
      <w:szCs w:val="20"/>
      <w:lang w:val="en-SG"/>
    </w:rPr>
  </w:style>
  <w:style w:type="character" w:customStyle="1" w:styleId="Heading1Char">
    <w:name w:val="Heading 1 Char"/>
    <w:basedOn w:val="DefaultParagraphFont"/>
    <w:link w:val="Heading1"/>
    <w:uiPriority w:val="9"/>
    <w:rsid w:val="0091287F"/>
    <w:rPr>
      <w:rFonts w:asciiTheme="majorHAnsi" w:eastAsiaTheme="majorEastAsia" w:hAnsiTheme="majorHAnsi" w:cstheme="majorBidi"/>
      <w:b/>
      <w:bCs/>
      <w:color w:val="345A8A" w:themeColor="accent1" w:themeShade="B5"/>
      <w:sz w:val="32"/>
      <w:szCs w:val="32"/>
    </w:rPr>
  </w:style>
  <w:style w:type="character" w:styleId="Hyperlink">
    <w:name w:val="Hyperlink"/>
    <w:basedOn w:val="DefaultParagraphFont"/>
    <w:uiPriority w:val="99"/>
    <w:semiHidden/>
    <w:unhideWhenUsed/>
    <w:rsid w:val="0091287F"/>
    <w:rPr>
      <w:color w:val="0000FF"/>
      <w:u w:val="single"/>
    </w:rPr>
  </w:style>
  <w:style w:type="character" w:customStyle="1" w:styleId="apple-converted-space">
    <w:name w:val="apple-converted-space"/>
    <w:basedOn w:val="DefaultParagraphFont"/>
    <w:rsid w:val="0091287F"/>
  </w:style>
  <w:style w:type="paragraph" w:styleId="BalloonText">
    <w:name w:val="Balloon Text"/>
    <w:basedOn w:val="Normal"/>
    <w:link w:val="BalloonTextChar"/>
    <w:uiPriority w:val="99"/>
    <w:semiHidden/>
    <w:unhideWhenUsed/>
    <w:rsid w:val="0091287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1287F"/>
    <w:rPr>
      <w:rFonts w:ascii="Lucida Grande" w:hAnsi="Lucida Grande" w:cs="Lucida Grande"/>
      <w:sz w:val="18"/>
      <w:szCs w:val="18"/>
    </w:rPr>
  </w:style>
  <w:style w:type="character" w:styleId="FollowedHyperlink">
    <w:name w:val="FollowedHyperlink"/>
    <w:basedOn w:val="DefaultParagraphFont"/>
    <w:uiPriority w:val="99"/>
    <w:semiHidden/>
    <w:unhideWhenUsed/>
    <w:rsid w:val="0091287F"/>
    <w:rPr>
      <w:color w:val="800080" w:themeColor="followedHyperlink"/>
      <w:u w:val="single"/>
    </w:rPr>
  </w:style>
  <w:style w:type="character" w:styleId="HTMLCode">
    <w:name w:val="HTML Code"/>
    <w:basedOn w:val="DefaultParagraphFont"/>
    <w:uiPriority w:val="99"/>
    <w:semiHidden/>
    <w:unhideWhenUsed/>
    <w:rsid w:val="0007045A"/>
    <w:rPr>
      <w:rFonts w:ascii="Courier" w:eastAsiaTheme="minorEastAsia" w:hAnsi="Courier" w:cs="Courier"/>
      <w:sz w:val="20"/>
      <w:szCs w:val="20"/>
    </w:rPr>
  </w:style>
  <w:style w:type="paragraph" w:styleId="Caption">
    <w:name w:val="caption"/>
    <w:basedOn w:val="Normal"/>
    <w:next w:val="Normal"/>
    <w:uiPriority w:val="35"/>
    <w:unhideWhenUsed/>
    <w:qFormat/>
    <w:rsid w:val="003571E5"/>
    <w:pPr>
      <w:spacing w:after="200"/>
    </w:pPr>
    <w:rPr>
      <w:b/>
      <w:bCs/>
      <w:color w:val="4F81BD" w:themeColor="accent1"/>
      <w:sz w:val="18"/>
      <w:szCs w:val="18"/>
    </w:rPr>
  </w:style>
  <w:style w:type="paragraph" w:styleId="Header">
    <w:name w:val="header"/>
    <w:basedOn w:val="Normal"/>
    <w:link w:val="HeaderChar"/>
    <w:uiPriority w:val="99"/>
    <w:unhideWhenUsed/>
    <w:rsid w:val="0081216E"/>
    <w:pPr>
      <w:tabs>
        <w:tab w:val="center" w:pos="4320"/>
        <w:tab w:val="right" w:pos="8640"/>
      </w:tabs>
    </w:pPr>
  </w:style>
  <w:style w:type="character" w:customStyle="1" w:styleId="HeaderChar">
    <w:name w:val="Header Char"/>
    <w:basedOn w:val="DefaultParagraphFont"/>
    <w:link w:val="Header"/>
    <w:uiPriority w:val="99"/>
    <w:rsid w:val="0081216E"/>
  </w:style>
  <w:style w:type="paragraph" w:styleId="Footer">
    <w:name w:val="footer"/>
    <w:basedOn w:val="Normal"/>
    <w:link w:val="FooterChar"/>
    <w:uiPriority w:val="99"/>
    <w:unhideWhenUsed/>
    <w:rsid w:val="0081216E"/>
    <w:pPr>
      <w:tabs>
        <w:tab w:val="center" w:pos="4320"/>
        <w:tab w:val="right" w:pos="8640"/>
      </w:tabs>
    </w:pPr>
  </w:style>
  <w:style w:type="character" w:customStyle="1" w:styleId="FooterChar">
    <w:name w:val="Footer Char"/>
    <w:basedOn w:val="DefaultParagraphFont"/>
    <w:link w:val="Footer"/>
    <w:uiPriority w:val="99"/>
    <w:rsid w:val="0081216E"/>
  </w:style>
  <w:style w:type="character" w:styleId="PageNumber">
    <w:name w:val="page number"/>
    <w:basedOn w:val="DefaultParagraphFont"/>
    <w:uiPriority w:val="99"/>
    <w:semiHidden/>
    <w:unhideWhenUsed/>
    <w:rsid w:val="0081216E"/>
  </w:style>
  <w:style w:type="character" w:styleId="Strong">
    <w:name w:val="Strong"/>
    <w:basedOn w:val="DefaultParagraphFont"/>
    <w:uiPriority w:val="22"/>
    <w:qFormat/>
    <w:rsid w:val="00033AED"/>
    <w:rPr>
      <w:b/>
      <w:bCs/>
    </w:rPr>
  </w:style>
  <w:style w:type="table" w:styleId="TableGrid">
    <w:name w:val="Table Grid"/>
    <w:basedOn w:val="TableNormal"/>
    <w:uiPriority w:val="59"/>
    <w:rsid w:val="00033AE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033AED"/>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
    <w:name w:val="Medium Shading 1"/>
    <w:basedOn w:val="TableNormal"/>
    <w:uiPriority w:val="63"/>
    <w:rsid w:val="00033AED"/>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1">
    <w:name w:val="Light Grid Accent 1"/>
    <w:basedOn w:val="TableNormal"/>
    <w:uiPriority w:val="62"/>
    <w:rsid w:val="00033AE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Shading-Accent6">
    <w:name w:val="Light Shading Accent 6"/>
    <w:basedOn w:val="TableNormal"/>
    <w:uiPriority w:val="60"/>
    <w:rsid w:val="00033AED"/>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Shading">
    <w:name w:val="Light Shading"/>
    <w:basedOn w:val="TableNormal"/>
    <w:uiPriority w:val="60"/>
    <w:rsid w:val="00033AE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57287">
      <w:bodyDiv w:val="1"/>
      <w:marLeft w:val="0"/>
      <w:marRight w:val="0"/>
      <w:marTop w:val="0"/>
      <w:marBottom w:val="0"/>
      <w:divBdr>
        <w:top w:val="none" w:sz="0" w:space="0" w:color="auto"/>
        <w:left w:val="none" w:sz="0" w:space="0" w:color="auto"/>
        <w:bottom w:val="none" w:sz="0" w:space="0" w:color="auto"/>
        <w:right w:val="none" w:sz="0" w:space="0" w:color="auto"/>
      </w:divBdr>
    </w:div>
    <w:div w:id="31341996">
      <w:bodyDiv w:val="1"/>
      <w:marLeft w:val="0"/>
      <w:marRight w:val="0"/>
      <w:marTop w:val="0"/>
      <w:marBottom w:val="0"/>
      <w:divBdr>
        <w:top w:val="none" w:sz="0" w:space="0" w:color="auto"/>
        <w:left w:val="none" w:sz="0" w:space="0" w:color="auto"/>
        <w:bottom w:val="none" w:sz="0" w:space="0" w:color="auto"/>
        <w:right w:val="none" w:sz="0" w:space="0" w:color="auto"/>
      </w:divBdr>
      <w:divsChild>
        <w:div w:id="74980484">
          <w:blockQuote w:val="1"/>
          <w:marLeft w:val="0"/>
          <w:marRight w:val="0"/>
          <w:marTop w:val="225"/>
          <w:marBottom w:val="225"/>
          <w:divBdr>
            <w:top w:val="none" w:sz="0" w:space="0" w:color="auto"/>
            <w:left w:val="single" w:sz="24" w:space="11" w:color="DDDDDD"/>
            <w:bottom w:val="none" w:sz="0" w:space="0" w:color="auto"/>
            <w:right w:val="none" w:sz="0" w:space="0" w:color="auto"/>
          </w:divBdr>
        </w:div>
      </w:divsChild>
    </w:div>
    <w:div w:id="351611751">
      <w:bodyDiv w:val="1"/>
      <w:marLeft w:val="0"/>
      <w:marRight w:val="0"/>
      <w:marTop w:val="0"/>
      <w:marBottom w:val="0"/>
      <w:divBdr>
        <w:top w:val="none" w:sz="0" w:space="0" w:color="auto"/>
        <w:left w:val="none" w:sz="0" w:space="0" w:color="auto"/>
        <w:bottom w:val="none" w:sz="0" w:space="0" w:color="auto"/>
        <w:right w:val="none" w:sz="0" w:space="0" w:color="auto"/>
      </w:divBdr>
    </w:div>
    <w:div w:id="396587509">
      <w:bodyDiv w:val="1"/>
      <w:marLeft w:val="0"/>
      <w:marRight w:val="0"/>
      <w:marTop w:val="0"/>
      <w:marBottom w:val="0"/>
      <w:divBdr>
        <w:top w:val="none" w:sz="0" w:space="0" w:color="auto"/>
        <w:left w:val="none" w:sz="0" w:space="0" w:color="auto"/>
        <w:bottom w:val="none" w:sz="0" w:space="0" w:color="auto"/>
        <w:right w:val="none" w:sz="0" w:space="0" w:color="auto"/>
      </w:divBdr>
    </w:div>
    <w:div w:id="435951263">
      <w:bodyDiv w:val="1"/>
      <w:marLeft w:val="0"/>
      <w:marRight w:val="0"/>
      <w:marTop w:val="0"/>
      <w:marBottom w:val="0"/>
      <w:divBdr>
        <w:top w:val="none" w:sz="0" w:space="0" w:color="auto"/>
        <w:left w:val="none" w:sz="0" w:space="0" w:color="auto"/>
        <w:bottom w:val="none" w:sz="0" w:space="0" w:color="auto"/>
        <w:right w:val="none" w:sz="0" w:space="0" w:color="auto"/>
      </w:divBdr>
    </w:div>
    <w:div w:id="450055757">
      <w:bodyDiv w:val="1"/>
      <w:marLeft w:val="0"/>
      <w:marRight w:val="0"/>
      <w:marTop w:val="0"/>
      <w:marBottom w:val="0"/>
      <w:divBdr>
        <w:top w:val="none" w:sz="0" w:space="0" w:color="auto"/>
        <w:left w:val="none" w:sz="0" w:space="0" w:color="auto"/>
        <w:bottom w:val="none" w:sz="0" w:space="0" w:color="auto"/>
        <w:right w:val="none" w:sz="0" w:space="0" w:color="auto"/>
      </w:divBdr>
    </w:div>
    <w:div w:id="530848410">
      <w:bodyDiv w:val="1"/>
      <w:marLeft w:val="0"/>
      <w:marRight w:val="0"/>
      <w:marTop w:val="0"/>
      <w:marBottom w:val="0"/>
      <w:divBdr>
        <w:top w:val="none" w:sz="0" w:space="0" w:color="auto"/>
        <w:left w:val="none" w:sz="0" w:space="0" w:color="auto"/>
        <w:bottom w:val="none" w:sz="0" w:space="0" w:color="auto"/>
        <w:right w:val="none" w:sz="0" w:space="0" w:color="auto"/>
      </w:divBdr>
    </w:div>
    <w:div w:id="543251666">
      <w:bodyDiv w:val="1"/>
      <w:marLeft w:val="0"/>
      <w:marRight w:val="0"/>
      <w:marTop w:val="0"/>
      <w:marBottom w:val="0"/>
      <w:divBdr>
        <w:top w:val="none" w:sz="0" w:space="0" w:color="auto"/>
        <w:left w:val="none" w:sz="0" w:space="0" w:color="auto"/>
        <w:bottom w:val="none" w:sz="0" w:space="0" w:color="auto"/>
        <w:right w:val="none" w:sz="0" w:space="0" w:color="auto"/>
      </w:divBdr>
    </w:div>
    <w:div w:id="805241336">
      <w:bodyDiv w:val="1"/>
      <w:marLeft w:val="0"/>
      <w:marRight w:val="0"/>
      <w:marTop w:val="0"/>
      <w:marBottom w:val="0"/>
      <w:divBdr>
        <w:top w:val="none" w:sz="0" w:space="0" w:color="auto"/>
        <w:left w:val="none" w:sz="0" w:space="0" w:color="auto"/>
        <w:bottom w:val="none" w:sz="0" w:space="0" w:color="auto"/>
        <w:right w:val="none" w:sz="0" w:space="0" w:color="auto"/>
      </w:divBdr>
    </w:div>
    <w:div w:id="948700618">
      <w:bodyDiv w:val="1"/>
      <w:marLeft w:val="0"/>
      <w:marRight w:val="0"/>
      <w:marTop w:val="0"/>
      <w:marBottom w:val="0"/>
      <w:divBdr>
        <w:top w:val="none" w:sz="0" w:space="0" w:color="auto"/>
        <w:left w:val="none" w:sz="0" w:space="0" w:color="auto"/>
        <w:bottom w:val="none" w:sz="0" w:space="0" w:color="auto"/>
        <w:right w:val="none" w:sz="0" w:space="0" w:color="auto"/>
      </w:divBdr>
    </w:div>
    <w:div w:id="1503660821">
      <w:bodyDiv w:val="1"/>
      <w:marLeft w:val="0"/>
      <w:marRight w:val="0"/>
      <w:marTop w:val="0"/>
      <w:marBottom w:val="0"/>
      <w:divBdr>
        <w:top w:val="none" w:sz="0" w:space="0" w:color="auto"/>
        <w:left w:val="none" w:sz="0" w:space="0" w:color="auto"/>
        <w:bottom w:val="none" w:sz="0" w:space="0" w:color="auto"/>
        <w:right w:val="none" w:sz="0" w:space="0" w:color="auto"/>
      </w:divBdr>
    </w:div>
    <w:div w:id="1506705323">
      <w:bodyDiv w:val="1"/>
      <w:marLeft w:val="0"/>
      <w:marRight w:val="0"/>
      <w:marTop w:val="0"/>
      <w:marBottom w:val="0"/>
      <w:divBdr>
        <w:top w:val="none" w:sz="0" w:space="0" w:color="auto"/>
        <w:left w:val="none" w:sz="0" w:space="0" w:color="auto"/>
        <w:bottom w:val="none" w:sz="0" w:space="0" w:color="auto"/>
        <w:right w:val="none" w:sz="0" w:space="0" w:color="auto"/>
      </w:divBdr>
    </w:div>
    <w:div w:id="1696424114">
      <w:bodyDiv w:val="1"/>
      <w:marLeft w:val="0"/>
      <w:marRight w:val="0"/>
      <w:marTop w:val="0"/>
      <w:marBottom w:val="0"/>
      <w:divBdr>
        <w:top w:val="none" w:sz="0" w:space="0" w:color="auto"/>
        <w:left w:val="none" w:sz="0" w:space="0" w:color="auto"/>
        <w:bottom w:val="none" w:sz="0" w:space="0" w:color="auto"/>
        <w:right w:val="none" w:sz="0" w:space="0" w:color="auto"/>
      </w:divBdr>
    </w:div>
    <w:div w:id="1876305253">
      <w:bodyDiv w:val="1"/>
      <w:marLeft w:val="0"/>
      <w:marRight w:val="0"/>
      <w:marTop w:val="0"/>
      <w:marBottom w:val="0"/>
      <w:divBdr>
        <w:top w:val="none" w:sz="0" w:space="0" w:color="auto"/>
        <w:left w:val="none" w:sz="0" w:space="0" w:color="auto"/>
        <w:bottom w:val="none" w:sz="0" w:space="0" w:color="auto"/>
        <w:right w:val="none" w:sz="0" w:space="0" w:color="auto"/>
      </w:divBdr>
    </w:div>
    <w:div w:id="1951081501">
      <w:bodyDiv w:val="1"/>
      <w:marLeft w:val="0"/>
      <w:marRight w:val="0"/>
      <w:marTop w:val="0"/>
      <w:marBottom w:val="0"/>
      <w:divBdr>
        <w:top w:val="none" w:sz="0" w:space="0" w:color="auto"/>
        <w:left w:val="none" w:sz="0" w:space="0" w:color="auto"/>
        <w:bottom w:val="none" w:sz="0" w:space="0" w:color="auto"/>
        <w:right w:val="none" w:sz="0" w:space="0" w:color="auto"/>
      </w:divBdr>
    </w:div>
    <w:div w:id="195928828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footer" Target="footer1.xml"/><Relationship Id="rId41" Type="http://schemas.openxmlformats.org/officeDocument/2006/relationships/fontTable" Target="fontTable.xml"/><Relationship Id="rId42" Type="http://schemas.openxmlformats.org/officeDocument/2006/relationships/glossaryDocument" Target="glossary/document.xml"/><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A72561F21108C46BAE4ED21CFB5F2B0"/>
        <w:category>
          <w:name w:val="General"/>
          <w:gallery w:val="placeholder"/>
        </w:category>
        <w:types>
          <w:type w:val="bbPlcHdr"/>
        </w:types>
        <w:behaviors>
          <w:behavior w:val="content"/>
        </w:behaviors>
        <w:guid w:val="{D984EC62-3E38-7A49-BA60-B9E3C2085954}"/>
      </w:docPartPr>
      <w:docPartBody>
        <w:p w:rsidR="00950AF8" w:rsidRDefault="00950AF8" w:rsidP="00950AF8">
          <w:pPr>
            <w:pStyle w:val="6A72561F21108C46BAE4ED21CFB5F2B0"/>
          </w:pPr>
          <w:r>
            <w:rPr>
              <w:b/>
              <w:bCs/>
              <w:caps/>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0AF8"/>
    <w:rsid w:val="00950AF8"/>
  </w:rsids>
  <m:mathPr>
    <m:mathFont m:val="Cambria Math"/>
    <m:brkBin m:val="before"/>
    <m:brkBinSub m:val="--"/>
    <m:smallFrac m:val="0"/>
    <m:dispDef/>
    <m:lMargin m:val="0"/>
    <m:rMargin m:val="0"/>
    <m:defJc m:val="centerGroup"/>
    <m:wrapIndent m:val="1440"/>
    <m:intLim m:val="subSup"/>
    <m:naryLim m:val="undOvr"/>
  </m:mathPr>
  <w:themeFontLang w:val="en-SG"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SG"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A72561F21108C46BAE4ED21CFB5F2B0">
    <w:name w:val="6A72561F21108C46BAE4ED21CFB5F2B0"/>
    <w:rsid w:val="00950AF8"/>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SG"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A72561F21108C46BAE4ED21CFB5F2B0">
    <w:name w:val="6A72561F21108C46BAE4ED21CFB5F2B0"/>
    <w:rsid w:val="00950AF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FB3BC9-6D47-4E44-8A67-F6CBA4AD44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TotalTime>
  <Pages>23</Pages>
  <Words>1121</Words>
  <Characters>6392</Characters>
  <Application>Microsoft Macintosh Word</Application>
  <DocSecurity>0</DocSecurity>
  <Lines>53</Lines>
  <Paragraphs>14</Paragraphs>
  <ScaleCrop>false</ScaleCrop>
  <Company/>
  <LinksUpToDate>false</LinksUpToDate>
  <CharactersWithSpaces>7499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Taskitty user guide</dc:title>
  <dc:subject/>
  <dc:creator>Ian Teo</dc:creator>
  <cp:keywords/>
  <dc:description/>
  <cp:lastModifiedBy>Ian Teo</cp:lastModifiedBy>
  <cp:revision>9</cp:revision>
  <dcterms:created xsi:type="dcterms:W3CDTF">2016-11-06T11:06:00Z</dcterms:created>
  <dcterms:modified xsi:type="dcterms:W3CDTF">2016-11-06T18:00:00Z</dcterms:modified>
</cp:coreProperties>
</file>